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13788D" w14:textId="77777777" w:rsidR="00BA40AD" w:rsidRDefault="00BA40AD" w:rsidP="00436B8D">
      <w:pPr>
        <w:jc w:val="both"/>
        <w:rPr>
          <w:rFonts w:ascii="Times New Roman" w:hAnsi="Times New Roman" w:cs="Times New Roman"/>
          <w:b/>
          <w:bCs/>
          <w:i/>
          <w:sz w:val="28"/>
          <w:szCs w:val="28"/>
        </w:rPr>
      </w:pPr>
    </w:p>
    <w:p w14:paraId="33046AE7" w14:textId="77777777" w:rsidR="00BA40AD" w:rsidRDefault="00B10AC9" w:rsidP="00611508">
      <w:pPr>
        <w:jc w:val="center"/>
        <w:rPr>
          <w:rFonts w:ascii="Times New Roman" w:hAnsi="Times New Roman" w:cs="Times New Roman"/>
          <w:b/>
          <w:bCs/>
          <w:sz w:val="32"/>
          <w:szCs w:val="32"/>
        </w:rPr>
      </w:pPr>
      <w:r>
        <w:rPr>
          <w:rFonts w:ascii="Times New Roman" w:hAnsi="Times New Roman" w:cs="Times New Roman"/>
          <w:b/>
          <w:bCs/>
          <w:i/>
          <w:sz w:val="28"/>
          <w:szCs w:val="28"/>
        </w:rPr>
        <w:t>A Mini Project</w:t>
      </w:r>
      <w:r w:rsidR="001A42FF">
        <w:rPr>
          <w:rFonts w:ascii="Times New Roman" w:hAnsi="Times New Roman" w:cs="Times New Roman"/>
          <w:b/>
          <w:bCs/>
          <w:i/>
          <w:sz w:val="28"/>
          <w:szCs w:val="28"/>
        </w:rPr>
        <w:t xml:space="preserve"> </w:t>
      </w:r>
      <w:r w:rsidR="00B024F2">
        <w:rPr>
          <w:rFonts w:ascii="Times New Roman" w:hAnsi="Times New Roman" w:cs="Times New Roman"/>
          <w:b/>
          <w:bCs/>
          <w:i/>
          <w:sz w:val="28"/>
          <w:szCs w:val="28"/>
        </w:rPr>
        <w:t>Report</w:t>
      </w:r>
      <w:r>
        <w:rPr>
          <w:rFonts w:ascii="Times New Roman" w:hAnsi="Times New Roman" w:cs="Times New Roman"/>
          <w:b/>
          <w:bCs/>
          <w:i/>
          <w:sz w:val="28"/>
          <w:szCs w:val="28"/>
        </w:rPr>
        <w:t xml:space="preserve"> on</w:t>
      </w:r>
    </w:p>
    <w:p w14:paraId="581AE802" w14:textId="3C661E61" w:rsidR="00DD0C79" w:rsidRDefault="00DD0C79" w:rsidP="00611508">
      <w:pPr>
        <w:jc w:val="center"/>
        <w:rPr>
          <w:rFonts w:ascii="Times New Roman" w:hAnsi="Times New Roman" w:cs="Times New Roman"/>
          <w:b/>
          <w:bCs/>
          <w:sz w:val="32"/>
          <w:szCs w:val="32"/>
        </w:rPr>
      </w:pPr>
      <w:r>
        <w:rPr>
          <w:rFonts w:ascii="Times New Roman" w:hAnsi="Times New Roman" w:cs="Times New Roman"/>
          <w:b/>
          <w:bCs/>
          <w:sz w:val="32"/>
          <w:szCs w:val="32"/>
        </w:rPr>
        <w:t>Expense Tracker</w:t>
      </w:r>
      <w:r w:rsidR="00ED32C2">
        <w:rPr>
          <w:rFonts w:ascii="Times New Roman" w:hAnsi="Times New Roman" w:cs="Times New Roman"/>
          <w:b/>
          <w:bCs/>
          <w:sz w:val="32"/>
          <w:szCs w:val="32"/>
        </w:rPr>
        <w:t xml:space="preserve"> </w:t>
      </w:r>
      <w:proofErr w:type="gramStart"/>
      <w:r w:rsidR="00ED32C2">
        <w:rPr>
          <w:rFonts w:ascii="Times New Roman" w:hAnsi="Times New Roman" w:cs="Times New Roman"/>
          <w:b/>
          <w:bCs/>
          <w:sz w:val="32"/>
          <w:szCs w:val="32"/>
        </w:rPr>
        <w:t>And</w:t>
      </w:r>
      <w:proofErr w:type="gramEnd"/>
      <w:r w:rsidR="00ED32C2">
        <w:rPr>
          <w:rFonts w:ascii="Times New Roman" w:hAnsi="Times New Roman" w:cs="Times New Roman"/>
          <w:b/>
          <w:bCs/>
          <w:sz w:val="32"/>
          <w:szCs w:val="32"/>
        </w:rPr>
        <w:t xml:space="preserve"> Prediction</w:t>
      </w:r>
    </w:p>
    <w:p w14:paraId="4B85E3CD" w14:textId="2ADEC762" w:rsidR="00BA40AD" w:rsidRDefault="00DD0C79" w:rsidP="00611508">
      <w:pPr>
        <w:jc w:val="center"/>
        <w:rPr>
          <w:rFonts w:ascii="Times New Roman" w:hAnsi="Times New Roman" w:cs="Times New Roman"/>
          <w:b/>
          <w:bCs/>
          <w:sz w:val="32"/>
          <w:szCs w:val="32"/>
        </w:rPr>
      </w:pPr>
      <w:r>
        <w:rPr>
          <w:rFonts w:ascii="Times New Roman" w:hAnsi="Times New Roman" w:cs="Times New Roman"/>
          <w:b/>
          <w:bCs/>
          <w:sz w:val="32"/>
          <w:szCs w:val="32"/>
        </w:rPr>
        <w:t>(</w:t>
      </w:r>
      <w:proofErr w:type="spellStart"/>
      <w:r>
        <w:rPr>
          <w:rFonts w:ascii="Times New Roman" w:hAnsi="Times New Roman" w:cs="Times New Roman"/>
          <w:b/>
          <w:bCs/>
          <w:sz w:val="32"/>
          <w:szCs w:val="32"/>
        </w:rPr>
        <w:t>Expenzo</w:t>
      </w:r>
      <w:proofErr w:type="spellEnd"/>
      <w:r>
        <w:rPr>
          <w:rFonts w:ascii="Times New Roman" w:hAnsi="Times New Roman" w:cs="Times New Roman"/>
          <w:b/>
          <w:bCs/>
          <w:sz w:val="32"/>
          <w:szCs w:val="32"/>
        </w:rPr>
        <w:t>)</w:t>
      </w:r>
    </w:p>
    <w:p w14:paraId="6A811F0A" w14:textId="77777777" w:rsidR="00BA40AD" w:rsidRDefault="00BA40AD" w:rsidP="00611508">
      <w:pPr>
        <w:jc w:val="center"/>
        <w:rPr>
          <w:rFonts w:ascii="Times New Roman" w:hAnsi="Times New Roman" w:cs="Times New Roman"/>
          <w:b/>
          <w:bCs/>
          <w:sz w:val="32"/>
          <w:szCs w:val="32"/>
        </w:rPr>
      </w:pPr>
    </w:p>
    <w:p w14:paraId="7690AE3A" w14:textId="4739BD60" w:rsidR="00BA40AD" w:rsidRDefault="001F3B8D" w:rsidP="00611508">
      <w:pPr>
        <w:jc w:val="center"/>
        <w:rPr>
          <w:rFonts w:ascii="Times New Roman" w:hAnsi="Times New Roman" w:cs="Times New Roman"/>
          <w:b/>
          <w:bCs/>
          <w:sz w:val="26"/>
          <w:szCs w:val="26"/>
        </w:rPr>
      </w:pPr>
      <w:r>
        <w:rPr>
          <w:rFonts w:ascii="Times New Roman" w:hAnsi="Times New Roman" w:cs="Times New Roman"/>
          <w:b/>
          <w:bCs/>
          <w:sz w:val="26"/>
          <w:szCs w:val="26"/>
        </w:rPr>
        <w:t xml:space="preserve">T.E. - I.T </w:t>
      </w:r>
      <w:r w:rsidR="00C52840">
        <w:rPr>
          <w:rFonts w:ascii="Times New Roman" w:hAnsi="Times New Roman" w:cs="Times New Roman"/>
          <w:b/>
          <w:bCs/>
          <w:sz w:val="26"/>
          <w:szCs w:val="26"/>
        </w:rPr>
        <w:t>Engineering</w:t>
      </w:r>
    </w:p>
    <w:p w14:paraId="2778E0FB" w14:textId="77777777" w:rsidR="00BA40AD" w:rsidRDefault="00BA40AD" w:rsidP="00611508">
      <w:pPr>
        <w:jc w:val="center"/>
        <w:rPr>
          <w:rFonts w:ascii="Times New Roman" w:hAnsi="Times New Roman" w:cs="Times New Roman"/>
          <w:b/>
          <w:bCs/>
          <w:sz w:val="26"/>
          <w:szCs w:val="26"/>
        </w:rPr>
      </w:pPr>
    </w:p>
    <w:p w14:paraId="635BC50A" w14:textId="77777777" w:rsidR="00BA40AD" w:rsidRDefault="00B10AC9" w:rsidP="00611508">
      <w:pPr>
        <w:ind w:left="720" w:right="1977" w:firstLine="720"/>
        <w:jc w:val="center"/>
        <w:rPr>
          <w:rFonts w:ascii="Times New Roman" w:hAnsi="Times New Roman" w:cs="Times New Roman"/>
          <w:b/>
          <w:bCs/>
          <w:sz w:val="26"/>
          <w:szCs w:val="26"/>
        </w:rPr>
      </w:pPr>
      <w:r>
        <w:rPr>
          <w:rFonts w:ascii="Times New Roman" w:hAnsi="Times New Roman" w:cs="Times New Roman"/>
          <w:b/>
          <w:sz w:val="28"/>
          <w:szCs w:val="28"/>
        </w:rPr>
        <w:t>Submitted By</w:t>
      </w:r>
    </w:p>
    <w:p w14:paraId="52A2F1E4" w14:textId="5E5002D4" w:rsidR="00BA40AD" w:rsidRDefault="0024418C" w:rsidP="00611508">
      <w:pPr>
        <w:ind w:left="720" w:right="1977" w:firstLine="720"/>
        <w:jc w:val="center"/>
        <w:rPr>
          <w:rFonts w:ascii="Times New Roman" w:hAnsi="Times New Roman" w:cs="Times New Roman"/>
          <w:b/>
          <w:bCs/>
          <w:sz w:val="26"/>
          <w:szCs w:val="26"/>
        </w:rPr>
      </w:pPr>
      <w:r>
        <w:rPr>
          <w:rFonts w:ascii="Times New Roman" w:hAnsi="Times New Roman" w:cs="Times New Roman"/>
          <w:b/>
          <w:bCs/>
          <w:sz w:val="26"/>
          <w:szCs w:val="26"/>
        </w:rPr>
        <w:t xml:space="preserve">Purvesh </w:t>
      </w:r>
      <w:proofErr w:type="spellStart"/>
      <w:r>
        <w:rPr>
          <w:rFonts w:ascii="Times New Roman" w:hAnsi="Times New Roman" w:cs="Times New Roman"/>
          <w:b/>
          <w:bCs/>
          <w:sz w:val="26"/>
          <w:szCs w:val="26"/>
        </w:rPr>
        <w:t>Gangapurkar</w:t>
      </w:r>
      <w:proofErr w:type="spellEnd"/>
      <w:r>
        <w:rPr>
          <w:rFonts w:ascii="Times New Roman" w:hAnsi="Times New Roman" w:cs="Times New Roman"/>
          <w:b/>
          <w:bCs/>
          <w:sz w:val="26"/>
          <w:szCs w:val="26"/>
        </w:rPr>
        <w:tab/>
        <w:t>20104063</w:t>
      </w:r>
    </w:p>
    <w:p w14:paraId="502688D3" w14:textId="35B07730" w:rsidR="00BA40AD" w:rsidRDefault="0024418C" w:rsidP="00611508">
      <w:pPr>
        <w:ind w:left="720" w:right="1977" w:firstLine="720"/>
        <w:jc w:val="center"/>
        <w:rPr>
          <w:rFonts w:ascii="Times New Roman" w:hAnsi="Times New Roman" w:cs="Times New Roman"/>
          <w:b/>
          <w:bCs/>
          <w:sz w:val="26"/>
          <w:szCs w:val="26"/>
        </w:rPr>
      </w:pPr>
      <w:proofErr w:type="spellStart"/>
      <w:r>
        <w:rPr>
          <w:rFonts w:ascii="Times New Roman" w:hAnsi="Times New Roman" w:cs="Times New Roman"/>
          <w:b/>
          <w:bCs/>
          <w:sz w:val="26"/>
          <w:szCs w:val="26"/>
        </w:rPr>
        <w:t>Ambadas</w:t>
      </w:r>
      <w:proofErr w:type="spellEnd"/>
      <w:r>
        <w:rPr>
          <w:rFonts w:ascii="Times New Roman" w:hAnsi="Times New Roman" w:cs="Times New Roman"/>
          <w:b/>
          <w:bCs/>
          <w:sz w:val="26"/>
          <w:szCs w:val="26"/>
        </w:rPr>
        <w:t xml:space="preserve"> </w:t>
      </w:r>
      <w:proofErr w:type="spellStart"/>
      <w:r>
        <w:rPr>
          <w:rFonts w:ascii="Times New Roman" w:hAnsi="Times New Roman" w:cs="Times New Roman"/>
          <w:b/>
          <w:bCs/>
          <w:sz w:val="26"/>
          <w:szCs w:val="26"/>
        </w:rPr>
        <w:t>Malegave</w:t>
      </w:r>
      <w:proofErr w:type="spellEnd"/>
      <w:r>
        <w:rPr>
          <w:rFonts w:ascii="Times New Roman" w:hAnsi="Times New Roman" w:cs="Times New Roman"/>
          <w:b/>
          <w:bCs/>
          <w:sz w:val="26"/>
          <w:szCs w:val="26"/>
        </w:rPr>
        <w:tab/>
      </w:r>
      <w:r w:rsidRPr="0024418C">
        <w:rPr>
          <w:rFonts w:ascii="Times New Roman" w:hAnsi="Times New Roman" w:cs="Times New Roman"/>
          <w:b/>
          <w:sz w:val="26"/>
        </w:rPr>
        <w:t>20104112</w:t>
      </w:r>
    </w:p>
    <w:p w14:paraId="715BEE0D" w14:textId="3F93BD4A" w:rsidR="00BA40AD" w:rsidRDefault="0024418C" w:rsidP="00611508">
      <w:pPr>
        <w:ind w:left="720" w:right="1977" w:firstLine="720"/>
        <w:jc w:val="center"/>
        <w:rPr>
          <w:rFonts w:ascii="Times New Roman" w:hAnsi="Times New Roman" w:cs="Times New Roman"/>
        </w:rPr>
      </w:pPr>
      <w:r>
        <w:rPr>
          <w:rFonts w:ascii="Times New Roman" w:hAnsi="Times New Roman" w:cs="Times New Roman"/>
          <w:b/>
          <w:bCs/>
          <w:sz w:val="26"/>
          <w:szCs w:val="26"/>
        </w:rPr>
        <w:t>Rahul Patil</w:t>
      </w:r>
      <w:r>
        <w:rPr>
          <w:rFonts w:ascii="Times New Roman" w:hAnsi="Times New Roman" w:cs="Times New Roman"/>
          <w:b/>
          <w:bCs/>
          <w:sz w:val="26"/>
          <w:szCs w:val="26"/>
        </w:rPr>
        <w:tab/>
        <w:t xml:space="preserve">                     20104073</w:t>
      </w:r>
    </w:p>
    <w:p w14:paraId="6EC85C09" w14:textId="77777777" w:rsidR="00BA40AD" w:rsidRDefault="00BA40AD" w:rsidP="00611508">
      <w:pPr>
        <w:ind w:right="1977"/>
        <w:jc w:val="center"/>
        <w:rPr>
          <w:rFonts w:ascii="Times New Roman" w:hAnsi="Times New Roman" w:cs="Times New Roman"/>
        </w:rPr>
      </w:pPr>
    </w:p>
    <w:p w14:paraId="177FB417" w14:textId="77777777" w:rsidR="00BA40AD" w:rsidRDefault="00B10AC9" w:rsidP="00611508">
      <w:pPr>
        <w:ind w:left="720" w:right="1977" w:firstLine="720"/>
        <w:jc w:val="center"/>
        <w:rPr>
          <w:rFonts w:ascii="Times New Roman" w:hAnsi="Times New Roman" w:cs="Times New Roman"/>
          <w:b/>
          <w:spacing w:val="5"/>
          <w:sz w:val="24"/>
          <w:szCs w:val="24"/>
        </w:rPr>
      </w:pPr>
      <w:r>
        <w:rPr>
          <w:rFonts w:ascii="Times New Roman" w:hAnsi="Times New Roman" w:cs="Times New Roman"/>
          <w:b/>
          <w:bCs/>
        </w:rPr>
        <w:t>Under The Guidance Of</w:t>
      </w:r>
    </w:p>
    <w:p w14:paraId="192CA2B6" w14:textId="472F390C" w:rsidR="00BA40AD" w:rsidRDefault="00DE1769" w:rsidP="00611508">
      <w:pPr>
        <w:ind w:left="720" w:right="1977" w:firstLine="720"/>
        <w:jc w:val="center"/>
        <w:rPr>
          <w:rFonts w:ascii="Times New Roman" w:hAnsi="Times New Roman" w:cs="Times New Roman"/>
          <w:b/>
          <w:bCs/>
        </w:rPr>
      </w:pPr>
      <w:r>
        <w:rPr>
          <w:rFonts w:ascii="Times New Roman" w:hAnsi="Times New Roman" w:cs="Times New Roman"/>
          <w:b/>
          <w:spacing w:val="5"/>
          <w:sz w:val="24"/>
          <w:szCs w:val="24"/>
        </w:rPr>
        <w:t>Prof.</w:t>
      </w:r>
      <w:r w:rsidR="009041C4">
        <w:rPr>
          <w:rFonts w:ascii="Times New Roman" w:hAnsi="Times New Roman" w:cs="Times New Roman"/>
          <w:b/>
          <w:spacing w:val="5"/>
          <w:sz w:val="24"/>
          <w:szCs w:val="24"/>
        </w:rPr>
        <w:t xml:space="preserve"> Mansi </w:t>
      </w:r>
      <w:proofErr w:type="spellStart"/>
      <w:r w:rsidR="009041C4">
        <w:rPr>
          <w:rFonts w:ascii="Times New Roman" w:hAnsi="Times New Roman" w:cs="Times New Roman"/>
          <w:b/>
          <w:spacing w:val="5"/>
          <w:sz w:val="24"/>
          <w:szCs w:val="24"/>
        </w:rPr>
        <w:t>Choche</w:t>
      </w:r>
      <w:proofErr w:type="spellEnd"/>
    </w:p>
    <w:p w14:paraId="606AD71D" w14:textId="64BCCE6F" w:rsidR="00BA40AD" w:rsidRDefault="0065223E" w:rsidP="00611508">
      <w:pPr>
        <w:ind w:left="720" w:right="1977" w:firstLine="720"/>
        <w:jc w:val="center"/>
        <w:rPr>
          <w:rFonts w:ascii="Times New Roman" w:hAnsi="Times New Roman" w:cs="Times New Roman"/>
          <w:b/>
          <w:bCs/>
        </w:rPr>
      </w:pPr>
      <w:r>
        <w:rPr>
          <w:noProof/>
          <w:lang w:val="en-IN" w:eastAsia="en-IN"/>
        </w:rPr>
        <w:drawing>
          <wp:anchor distT="0" distB="0" distL="0" distR="0" simplePos="0" relativeHeight="251658240" behindDoc="0" locked="0" layoutInCell="1" allowOverlap="1" wp14:anchorId="2502C6B3" wp14:editId="21C02E4C">
            <wp:simplePos x="0" y="0"/>
            <wp:positionH relativeFrom="column">
              <wp:posOffset>2200910</wp:posOffset>
            </wp:positionH>
            <wp:positionV relativeFrom="paragraph">
              <wp:posOffset>380365</wp:posOffset>
            </wp:positionV>
            <wp:extent cx="1894205" cy="1325880"/>
            <wp:effectExtent l="0" t="0" r="0" b="762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05" cy="13258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7DCB59CF" w14:textId="6D426A30" w:rsidR="00BA40AD" w:rsidRDefault="00BA40AD" w:rsidP="00611508">
      <w:pPr>
        <w:ind w:left="720" w:right="1977" w:firstLine="720"/>
        <w:jc w:val="center"/>
        <w:rPr>
          <w:rFonts w:ascii="Times New Roman" w:hAnsi="Times New Roman" w:cs="Times New Roman"/>
          <w:b/>
          <w:bCs/>
        </w:rPr>
      </w:pPr>
    </w:p>
    <w:p w14:paraId="7D415813" w14:textId="77777777" w:rsidR="00BA40AD" w:rsidRDefault="00BA40AD" w:rsidP="00611508">
      <w:pPr>
        <w:ind w:left="720" w:right="1977" w:firstLine="720"/>
        <w:jc w:val="center"/>
        <w:rPr>
          <w:rFonts w:ascii="Times New Roman" w:hAnsi="Times New Roman" w:cs="Times New Roman"/>
          <w:b/>
          <w:bCs/>
        </w:rPr>
      </w:pPr>
    </w:p>
    <w:p w14:paraId="4EDCD719" w14:textId="77777777" w:rsidR="00BA40AD" w:rsidRDefault="00B10AC9" w:rsidP="00611508">
      <w:pPr>
        <w:spacing w:after="57"/>
        <w:ind w:left="720" w:right="1977" w:firstLine="720"/>
        <w:jc w:val="center"/>
        <w:rPr>
          <w:rFonts w:ascii="Times New Roman" w:hAnsi="Times New Roman" w:cs="Times New Roman"/>
          <w:color w:val="333333"/>
        </w:rPr>
      </w:pPr>
      <w:r>
        <w:rPr>
          <w:rFonts w:ascii="Times New Roman" w:hAnsi="Times New Roman" w:cs="Times New Roman"/>
          <w:b/>
          <w:bCs/>
        </w:rPr>
        <w:t>DEPARTMENT OF INFORMATION TECHNOLOGY</w:t>
      </w:r>
    </w:p>
    <w:p w14:paraId="0934C037" w14:textId="114BD2B4" w:rsidR="00BA40AD" w:rsidRDefault="001F3B8D" w:rsidP="00611508">
      <w:pPr>
        <w:spacing w:after="0" w:line="100" w:lineRule="atLeast"/>
        <w:ind w:left="720" w:right="1977" w:firstLine="615"/>
        <w:jc w:val="center"/>
        <w:rPr>
          <w:rFonts w:ascii="Times New Roman" w:hAnsi="Times New Roman" w:cs="Times New Roman"/>
          <w:color w:val="333333"/>
        </w:rPr>
      </w:pPr>
      <w:r>
        <w:rPr>
          <w:rFonts w:ascii="Times New Roman" w:hAnsi="Times New Roman" w:cs="Times New Roman"/>
          <w:color w:val="333333"/>
        </w:rPr>
        <w:t>A.</w:t>
      </w:r>
      <w:proofErr w:type="gramStart"/>
      <w:r>
        <w:rPr>
          <w:rFonts w:ascii="Times New Roman" w:hAnsi="Times New Roman" w:cs="Times New Roman"/>
          <w:color w:val="333333"/>
        </w:rPr>
        <w:t>P.SHAH</w:t>
      </w:r>
      <w:proofErr w:type="gramEnd"/>
      <w:r>
        <w:rPr>
          <w:rFonts w:ascii="Times New Roman" w:hAnsi="Times New Roman" w:cs="Times New Roman"/>
          <w:color w:val="333333"/>
        </w:rPr>
        <w:t xml:space="preserve"> INSTITUTE</w:t>
      </w:r>
      <w:r w:rsidR="00B10AC9">
        <w:rPr>
          <w:rFonts w:ascii="Times New Roman" w:hAnsi="Times New Roman" w:cs="Times New Roman"/>
          <w:color w:val="333333"/>
        </w:rPr>
        <w:t xml:space="preserve"> OF TECHNOLOGY</w:t>
      </w:r>
    </w:p>
    <w:p w14:paraId="47BEA132" w14:textId="1ABC9CC9" w:rsidR="00BA40AD" w:rsidRDefault="00B10AC9" w:rsidP="00611508">
      <w:pPr>
        <w:tabs>
          <w:tab w:val="left" w:pos="1110"/>
        </w:tabs>
        <w:spacing w:before="58" w:after="58" w:line="100" w:lineRule="atLeast"/>
        <w:ind w:hanging="405"/>
        <w:jc w:val="center"/>
        <w:rPr>
          <w:rFonts w:ascii="Times New Roman" w:hAnsi="Times New Roman" w:cs="Times New Roman"/>
          <w:color w:val="333333"/>
        </w:rPr>
      </w:pPr>
      <w:r>
        <w:rPr>
          <w:rFonts w:ascii="Times New Roman" w:hAnsi="Times New Roman" w:cs="Times New Roman"/>
          <w:color w:val="333333"/>
        </w:rPr>
        <w:t>G.B. Road</w:t>
      </w:r>
      <w:r w:rsidR="001F3B8D">
        <w:rPr>
          <w:rFonts w:ascii="Times New Roman" w:hAnsi="Times New Roman" w:cs="Times New Roman"/>
          <w:color w:val="333333"/>
        </w:rPr>
        <w:t>, Kasarvadavali</w:t>
      </w:r>
      <w:r>
        <w:rPr>
          <w:rFonts w:ascii="Times New Roman" w:hAnsi="Times New Roman" w:cs="Times New Roman"/>
          <w:color w:val="333333"/>
        </w:rPr>
        <w:t>, Thane (W), Mumbai-400615</w:t>
      </w:r>
    </w:p>
    <w:p w14:paraId="773AE33D" w14:textId="77777777" w:rsidR="00BA40AD" w:rsidRDefault="00B10AC9" w:rsidP="00611508">
      <w:pPr>
        <w:spacing w:before="116" w:after="116" w:line="100" w:lineRule="atLeast"/>
        <w:ind w:hanging="345"/>
        <w:jc w:val="center"/>
        <w:rPr>
          <w:rFonts w:ascii="Times New Roman" w:hAnsi="Times New Roman" w:cs="Times New Roman"/>
          <w:color w:val="333333"/>
        </w:rPr>
      </w:pPr>
      <w:r>
        <w:rPr>
          <w:rFonts w:ascii="Times New Roman" w:hAnsi="Times New Roman" w:cs="Times New Roman"/>
          <w:color w:val="333333"/>
        </w:rPr>
        <w:t>UNIVERSITY OF MUMBAI</w:t>
      </w:r>
    </w:p>
    <w:p w14:paraId="292C8077" w14:textId="77777777" w:rsidR="00BA40AD" w:rsidRDefault="00BA40AD" w:rsidP="00611508">
      <w:pPr>
        <w:spacing w:after="84" w:line="100" w:lineRule="atLeast"/>
        <w:jc w:val="center"/>
        <w:rPr>
          <w:rFonts w:ascii="Times New Roman" w:hAnsi="Times New Roman" w:cs="Times New Roman"/>
          <w:color w:val="333333"/>
        </w:rPr>
      </w:pPr>
    </w:p>
    <w:p w14:paraId="2B491EE3" w14:textId="06061473" w:rsidR="00BA40AD" w:rsidRDefault="00B10AC9" w:rsidP="00611508">
      <w:pPr>
        <w:spacing w:after="142" w:line="100" w:lineRule="atLeast"/>
        <w:ind w:hanging="630"/>
        <w:jc w:val="center"/>
      </w:pPr>
      <w:r>
        <w:rPr>
          <w:rFonts w:ascii="Times New Roman" w:hAnsi="Times New Roman" w:cs="Times New Roman"/>
          <w:b/>
          <w:bCs/>
          <w:color w:val="333333"/>
          <w:sz w:val="24"/>
          <w:szCs w:val="24"/>
        </w:rPr>
        <w:t>Academic year: 20</w:t>
      </w:r>
      <w:r w:rsidR="001A42FF">
        <w:rPr>
          <w:rFonts w:ascii="Times New Roman" w:hAnsi="Times New Roman" w:cs="Times New Roman"/>
          <w:b/>
          <w:bCs/>
          <w:color w:val="333333"/>
          <w:sz w:val="24"/>
          <w:szCs w:val="24"/>
        </w:rPr>
        <w:t>2</w:t>
      </w:r>
      <w:r w:rsidR="00931B89">
        <w:rPr>
          <w:rFonts w:ascii="Times New Roman" w:hAnsi="Times New Roman" w:cs="Times New Roman"/>
          <w:b/>
          <w:bCs/>
          <w:color w:val="333333"/>
          <w:sz w:val="24"/>
          <w:szCs w:val="24"/>
        </w:rPr>
        <w:t>2</w:t>
      </w:r>
      <w:r>
        <w:rPr>
          <w:rFonts w:ascii="Times New Roman" w:hAnsi="Times New Roman" w:cs="Times New Roman"/>
          <w:b/>
          <w:bCs/>
          <w:color w:val="333333"/>
          <w:sz w:val="24"/>
          <w:szCs w:val="24"/>
        </w:rPr>
        <w:t>-</w:t>
      </w:r>
      <w:r w:rsidR="001A42FF">
        <w:rPr>
          <w:rFonts w:ascii="Times New Roman" w:hAnsi="Times New Roman" w:cs="Times New Roman"/>
          <w:b/>
          <w:bCs/>
          <w:color w:val="333333"/>
          <w:sz w:val="24"/>
          <w:szCs w:val="24"/>
        </w:rPr>
        <w:t>2</w:t>
      </w:r>
      <w:r w:rsidR="00931B89">
        <w:rPr>
          <w:rFonts w:ascii="Times New Roman" w:hAnsi="Times New Roman" w:cs="Times New Roman"/>
          <w:b/>
          <w:bCs/>
          <w:color w:val="333333"/>
          <w:sz w:val="24"/>
          <w:szCs w:val="24"/>
        </w:rPr>
        <w:t>3</w:t>
      </w:r>
    </w:p>
    <w:p w14:paraId="2F32B326" w14:textId="77777777" w:rsidR="00BA40AD" w:rsidRDefault="00BA40AD" w:rsidP="00436B8D">
      <w:pPr>
        <w:jc w:val="both"/>
      </w:pPr>
    </w:p>
    <w:p w14:paraId="470F73A0" w14:textId="77777777" w:rsidR="00BA40AD" w:rsidRDefault="00BA40AD" w:rsidP="00436B8D">
      <w:pPr>
        <w:jc w:val="both"/>
      </w:pPr>
    </w:p>
    <w:p w14:paraId="36D38B28" w14:textId="77777777" w:rsidR="00BA40AD" w:rsidRDefault="00BA40AD" w:rsidP="00436B8D">
      <w:pPr>
        <w:pStyle w:val="NoSpacing"/>
        <w:jc w:val="both"/>
        <w:rPr>
          <w:rFonts w:ascii="Times New Roman" w:hAnsi="Times New Roman"/>
          <w:b/>
          <w:sz w:val="32"/>
          <w:szCs w:val="32"/>
        </w:rPr>
      </w:pPr>
    </w:p>
    <w:p w14:paraId="6C8E42B0" w14:textId="77777777" w:rsidR="00BA40AD" w:rsidRDefault="00BA40AD" w:rsidP="00436B8D">
      <w:pPr>
        <w:pStyle w:val="NoSpacing"/>
        <w:jc w:val="both"/>
        <w:rPr>
          <w:rFonts w:ascii="Times New Roman" w:hAnsi="Times New Roman"/>
          <w:b/>
          <w:sz w:val="32"/>
          <w:szCs w:val="32"/>
        </w:rPr>
      </w:pPr>
    </w:p>
    <w:p w14:paraId="28A14CE1" w14:textId="77777777" w:rsidR="00BA40AD" w:rsidRDefault="00BA40AD" w:rsidP="00436B8D">
      <w:pPr>
        <w:pStyle w:val="NoSpacing"/>
        <w:jc w:val="both"/>
        <w:rPr>
          <w:rFonts w:ascii="Times New Roman" w:hAnsi="Times New Roman"/>
          <w:b/>
          <w:sz w:val="32"/>
          <w:szCs w:val="32"/>
        </w:rPr>
      </w:pPr>
    </w:p>
    <w:p w14:paraId="4F0F1FCA" w14:textId="77777777" w:rsidR="00BA40AD" w:rsidRDefault="00B10AC9" w:rsidP="00611508">
      <w:pPr>
        <w:pStyle w:val="NoSpacing"/>
        <w:jc w:val="center"/>
        <w:rPr>
          <w:rFonts w:ascii="Times New Roman" w:hAnsi="Times New Roman"/>
          <w:b/>
          <w:sz w:val="32"/>
          <w:szCs w:val="32"/>
        </w:rPr>
      </w:pPr>
      <w:r>
        <w:rPr>
          <w:rFonts w:ascii="Times New Roman" w:hAnsi="Times New Roman"/>
          <w:b/>
          <w:sz w:val="32"/>
          <w:szCs w:val="32"/>
        </w:rPr>
        <w:t>CERTIFICATE</w:t>
      </w:r>
    </w:p>
    <w:p w14:paraId="1243703D" w14:textId="77777777" w:rsidR="00BA40AD" w:rsidRDefault="00BA40AD" w:rsidP="00436B8D">
      <w:pPr>
        <w:pStyle w:val="NoSpacing"/>
        <w:jc w:val="both"/>
        <w:rPr>
          <w:rFonts w:ascii="Times New Roman" w:hAnsi="Times New Roman"/>
          <w:b/>
          <w:sz w:val="32"/>
          <w:szCs w:val="32"/>
        </w:rPr>
      </w:pPr>
    </w:p>
    <w:p w14:paraId="40357E32" w14:textId="77777777" w:rsidR="00BA40AD" w:rsidRDefault="00BA40AD" w:rsidP="00436B8D">
      <w:pPr>
        <w:pStyle w:val="NoSpacing"/>
        <w:jc w:val="both"/>
        <w:rPr>
          <w:rFonts w:ascii="Times New Roman" w:hAnsi="Times New Roman"/>
          <w:b/>
          <w:sz w:val="32"/>
          <w:szCs w:val="32"/>
        </w:rPr>
      </w:pPr>
    </w:p>
    <w:p w14:paraId="5F371A2E" w14:textId="77777777" w:rsidR="00BA40AD" w:rsidRDefault="00B10AC9" w:rsidP="00436B8D">
      <w:pPr>
        <w:pStyle w:val="NoSpacing"/>
        <w:spacing w:line="480" w:lineRule="auto"/>
        <w:jc w:val="both"/>
        <w:rPr>
          <w:rFonts w:ascii="Times New Roman" w:hAnsi="Times New Roman"/>
          <w:sz w:val="24"/>
          <w:szCs w:val="24"/>
        </w:rPr>
      </w:pPr>
      <w:r>
        <w:rPr>
          <w:rFonts w:ascii="Times New Roman" w:hAnsi="Times New Roman"/>
          <w:sz w:val="24"/>
          <w:szCs w:val="24"/>
        </w:rPr>
        <w:t xml:space="preserve">                                                         </w:t>
      </w:r>
    </w:p>
    <w:p w14:paraId="5FF444A1" w14:textId="192437AA" w:rsidR="00BA40AD" w:rsidRDefault="001F3B8D" w:rsidP="001F3B8D">
      <w:pPr>
        <w:pStyle w:val="NoSpacing"/>
        <w:spacing w:line="480" w:lineRule="auto"/>
        <w:jc w:val="both"/>
        <w:rPr>
          <w:rFonts w:ascii="Times New Roman" w:hAnsi="Times New Roman"/>
          <w:sz w:val="24"/>
          <w:szCs w:val="24"/>
        </w:rPr>
      </w:pPr>
      <w:r>
        <w:rPr>
          <w:rFonts w:ascii="Times New Roman" w:hAnsi="Times New Roman"/>
          <w:sz w:val="24"/>
          <w:szCs w:val="24"/>
        </w:rPr>
        <w:t xml:space="preserve"> This to certify that the Mini Project report on Loan Prediction System has been submitted by </w:t>
      </w:r>
      <w:r w:rsidRPr="003B70F5">
        <w:rPr>
          <w:rFonts w:ascii="Times New Roman" w:hAnsi="Times New Roman"/>
          <w:b/>
          <w:sz w:val="24"/>
          <w:szCs w:val="24"/>
        </w:rPr>
        <w:t>Purvesh</w:t>
      </w:r>
      <w:r w:rsidR="00DE1769">
        <w:rPr>
          <w:rFonts w:ascii="Times New Roman" w:hAnsi="Times New Roman"/>
          <w:sz w:val="24"/>
          <w:szCs w:val="24"/>
        </w:rPr>
        <w:t xml:space="preserve"> </w:t>
      </w:r>
      <w:proofErr w:type="spellStart"/>
      <w:r w:rsidRPr="003B70F5">
        <w:rPr>
          <w:rFonts w:ascii="Times New Roman" w:hAnsi="Times New Roman"/>
          <w:b/>
          <w:sz w:val="24"/>
          <w:szCs w:val="24"/>
        </w:rPr>
        <w:t>Gangapurkar</w:t>
      </w:r>
      <w:proofErr w:type="spellEnd"/>
      <w:r>
        <w:rPr>
          <w:rFonts w:ascii="Times New Roman" w:hAnsi="Times New Roman"/>
          <w:sz w:val="24"/>
          <w:szCs w:val="24"/>
        </w:rPr>
        <w:t xml:space="preserve"> </w:t>
      </w:r>
      <w:r w:rsidRPr="00EA0498">
        <w:rPr>
          <w:rFonts w:ascii="Times New Roman" w:hAnsi="Times New Roman"/>
          <w:b/>
          <w:bCs/>
          <w:sz w:val="24"/>
          <w:szCs w:val="24"/>
        </w:rPr>
        <w:t>(</w:t>
      </w:r>
      <w:r>
        <w:rPr>
          <w:rFonts w:ascii="Times New Roman" w:hAnsi="Times New Roman"/>
          <w:b/>
          <w:bCs/>
          <w:sz w:val="24"/>
          <w:szCs w:val="24"/>
        </w:rPr>
        <w:t>20104063</w:t>
      </w:r>
      <w:r w:rsidRPr="00EA0498">
        <w:rPr>
          <w:rFonts w:ascii="Times New Roman" w:hAnsi="Times New Roman"/>
          <w:b/>
          <w:bCs/>
          <w:sz w:val="24"/>
          <w:szCs w:val="24"/>
        </w:rPr>
        <w:t>)</w:t>
      </w:r>
      <w:r w:rsidRPr="00EA0498">
        <w:rPr>
          <w:rFonts w:ascii="Times New Roman" w:hAnsi="Times New Roman"/>
          <w:sz w:val="24"/>
          <w:szCs w:val="24"/>
        </w:rPr>
        <w:t>,</w:t>
      </w:r>
      <w:r w:rsidRPr="00EA0498">
        <w:rPr>
          <w:rFonts w:ascii="Times New Roman" w:hAnsi="Times New Roman"/>
          <w:b/>
          <w:bCs/>
          <w:sz w:val="24"/>
          <w:szCs w:val="24"/>
        </w:rPr>
        <w:t xml:space="preserve"> </w:t>
      </w:r>
      <w:r w:rsidRPr="003B70F5">
        <w:rPr>
          <w:rFonts w:ascii="Times New Roman" w:hAnsi="Times New Roman"/>
          <w:b/>
          <w:sz w:val="24"/>
          <w:szCs w:val="24"/>
        </w:rPr>
        <w:t xml:space="preserve">Rahul Patil (20104073) </w:t>
      </w:r>
      <w:r>
        <w:rPr>
          <w:rFonts w:ascii="Times New Roman" w:hAnsi="Times New Roman"/>
          <w:sz w:val="24"/>
          <w:szCs w:val="24"/>
        </w:rPr>
        <w:t xml:space="preserve">and </w:t>
      </w:r>
      <w:proofErr w:type="spellStart"/>
      <w:r w:rsidRPr="003B70F5">
        <w:rPr>
          <w:rFonts w:ascii="Times New Roman" w:hAnsi="Times New Roman"/>
          <w:b/>
          <w:sz w:val="24"/>
          <w:szCs w:val="24"/>
        </w:rPr>
        <w:t>Ambadas</w:t>
      </w:r>
      <w:proofErr w:type="spellEnd"/>
      <w:r w:rsidRPr="003B70F5">
        <w:rPr>
          <w:rFonts w:ascii="Times New Roman" w:hAnsi="Times New Roman"/>
          <w:b/>
          <w:sz w:val="24"/>
          <w:szCs w:val="24"/>
        </w:rPr>
        <w:t xml:space="preserve"> </w:t>
      </w:r>
      <w:proofErr w:type="spellStart"/>
      <w:r w:rsidRPr="003B70F5">
        <w:rPr>
          <w:rFonts w:ascii="Times New Roman" w:hAnsi="Times New Roman"/>
          <w:b/>
          <w:sz w:val="24"/>
          <w:szCs w:val="24"/>
        </w:rPr>
        <w:t>Malegave</w:t>
      </w:r>
      <w:proofErr w:type="spellEnd"/>
      <w:r w:rsidRPr="003B70F5">
        <w:rPr>
          <w:rFonts w:ascii="Times New Roman" w:hAnsi="Times New Roman"/>
          <w:b/>
          <w:sz w:val="24"/>
          <w:szCs w:val="24"/>
        </w:rPr>
        <w:t xml:space="preserve"> (</w:t>
      </w:r>
      <w:r w:rsidRPr="003B70F5">
        <w:rPr>
          <w:rFonts w:ascii="Times New Roman" w:hAnsi="Times New Roman"/>
          <w:b/>
          <w:bCs/>
          <w:sz w:val="24"/>
          <w:szCs w:val="24"/>
        </w:rPr>
        <w:t>20104112</w:t>
      </w:r>
      <w:r>
        <w:rPr>
          <w:rFonts w:ascii="Times New Roman" w:hAnsi="Times New Roman"/>
          <w:sz w:val="24"/>
          <w:szCs w:val="24"/>
        </w:rPr>
        <w:t xml:space="preserve">) who are a Bonafide students of A. P. Shah Institute of Technology, Thane, Mumbai, as a partial fulfilment of the requirement for the degree in </w:t>
      </w:r>
      <w:r>
        <w:rPr>
          <w:rFonts w:ascii="Times New Roman" w:hAnsi="Times New Roman"/>
          <w:b/>
          <w:bCs/>
          <w:sz w:val="24"/>
          <w:szCs w:val="24"/>
          <w:u w:val="single"/>
        </w:rPr>
        <w:t>Information Technology</w:t>
      </w:r>
      <w:r>
        <w:rPr>
          <w:rFonts w:ascii="Times New Roman" w:hAnsi="Times New Roman"/>
          <w:sz w:val="24"/>
          <w:szCs w:val="24"/>
        </w:rPr>
        <w:t xml:space="preserve">, during the academic year </w:t>
      </w:r>
      <w:r>
        <w:rPr>
          <w:rFonts w:ascii="Times New Roman" w:hAnsi="Times New Roman"/>
          <w:b/>
          <w:bCs/>
          <w:sz w:val="24"/>
          <w:szCs w:val="24"/>
          <w:u w:val="single"/>
        </w:rPr>
        <w:t>2022-2023</w:t>
      </w:r>
      <w:r>
        <w:rPr>
          <w:rFonts w:ascii="Times New Roman" w:hAnsi="Times New Roman"/>
          <w:sz w:val="24"/>
          <w:szCs w:val="24"/>
        </w:rPr>
        <w:t xml:space="preserve"> in the satisfactory manner as per the curriculum laid down by University of Mumbai.</w:t>
      </w:r>
    </w:p>
    <w:p w14:paraId="38F9C03C" w14:textId="77777777" w:rsidR="001A42FF" w:rsidRDefault="001A42FF" w:rsidP="00436B8D">
      <w:pPr>
        <w:pStyle w:val="NoSpacing"/>
        <w:spacing w:line="480" w:lineRule="auto"/>
        <w:jc w:val="both"/>
        <w:rPr>
          <w:rFonts w:ascii="Times New Roman" w:hAnsi="Times New Roman"/>
          <w:sz w:val="24"/>
          <w:szCs w:val="24"/>
        </w:rPr>
      </w:pPr>
    </w:p>
    <w:p w14:paraId="60509F47" w14:textId="77777777" w:rsidR="001A42FF" w:rsidRDefault="001A42FF" w:rsidP="00436B8D">
      <w:pPr>
        <w:pStyle w:val="NoSpacing"/>
        <w:spacing w:line="480" w:lineRule="auto"/>
        <w:jc w:val="both"/>
        <w:rPr>
          <w:rFonts w:ascii="Times New Roman" w:hAnsi="Times New Roman"/>
          <w:sz w:val="24"/>
          <w:szCs w:val="24"/>
        </w:rPr>
      </w:pPr>
    </w:p>
    <w:p w14:paraId="0FFB4CB3" w14:textId="06594359" w:rsidR="001A42FF" w:rsidRPr="001A42FF" w:rsidRDefault="00DD0C79"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1F3B8D">
        <w:rPr>
          <w:rFonts w:ascii="Times New Roman" w:hAnsi="Times New Roman"/>
          <w:sz w:val="24"/>
          <w:szCs w:val="24"/>
        </w:rPr>
        <w:t xml:space="preserve">  Prof. </w:t>
      </w:r>
      <w:r w:rsidR="002B2F4C">
        <w:rPr>
          <w:rFonts w:ascii="Times New Roman" w:hAnsi="Times New Roman"/>
          <w:sz w:val="24"/>
          <w:szCs w:val="24"/>
        </w:rPr>
        <w:t xml:space="preserve">Mansi </w:t>
      </w:r>
      <w:proofErr w:type="spellStart"/>
      <w:r w:rsidR="002B2F4C">
        <w:rPr>
          <w:rFonts w:ascii="Times New Roman" w:hAnsi="Times New Roman"/>
          <w:sz w:val="24"/>
          <w:szCs w:val="24"/>
        </w:rPr>
        <w:t>Chaoche</w:t>
      </w:r>
      <w:proofErr w:type="spellEnd"/>
      <w:r w:rsidR="0024418C" w:rsidRPr="001A42FF">
        <w:rPr>
          <w:rFonts w:ascii="Times New Roman" w:hAnsi="Times New Roman"/>
          <w:sz w:val="24"/>
          <w:szCs w:val="24"/>
        </w:rPr>
        <w:t xml:space="preserve"> </w:t>
      </w:r>
    </w:p>
    <w:p w14:paraId="36BA23B4" w14:textId="60D8EE37" w:rsidR="001A42FF" w:rsidRPr="001A42FF" w:rsidRDefault="00B10AC9" w:rsidP="00436B8D">
      <w:pPr>
        <w:pStyle w:val="NoSpacing"/>
        <w:spacing w:line="360" w:lineRule="auto"/>
        <w:jc w:val="both"/>
        <w:rPr>
          <w:rFonts w:ascii="Times New Roman" w:hAnsi="Times New Roman"/>
          <w:sz w:val="24"/>
          <w:szCs w:val="24"/>
        </w:rPr>
      </w:pPr>
      <w:r w:rsidRPr="001A42FF">
        <w:rPr>
          <w:rFonts w:ascii="Times New Roman" w:hAnsi="Times New Roman"/>
          <w:sz w:val="24"/>
          <w:szCs w:val="24"/>
        </w:rPr>
        <w:t xml:space="preserve"> </w:t>
      </w:r>
      <w:r w:rsidR="00DD0C79">
        <w:rPr>
          <w:rFonts w:ascii="Times New Roman" w:hAnsi="Times New Roman"/>
          <w:sz w:val="24"/>
          <w:szCs w:val="24"/>
        </w:rPr>
        <w:t xml:space="preserve">       </w:t>
      </w:r>
      <w:r w:rsidRPr="001A42FF">
        <w:rPr>
          <w:rFonts w:ascii="Times New Roman" w:hAnsi="Times New Roman"/>
          <w:sz w:val="24"/>
          <w:szCs w:val="24"/>
        </w:rPr>
        <w:t>Guide</w:t>
      </w:r>
    </w:p>
    <w:p w14:paraId="1DF87E78" w14:textId="77777777" w:rsidR="001A42FF" w:rsidRDefault="001A42FF" w:rsidP="00436B8D">
      <w:pPr>
        <w:pStyle w:val="NoSpacing"/>
        <w:spacing w:line="360" w:lineRule="auto"/>
        <w:jc w:val="both"/>
        <w:rPr>
          <w:rFonts w:ascii="Times New Roman" w:hAnsi="Times New Roman"/>
          <w:sz w:val="24"/>
          <w:szCs w:val="24"/>
        </w:rPr>
      </w:pPr>
    </w:p>
    <w:p w14:paraId="61187F68" w14:textId="77777777" w:rsidR="001A42FF" w:rsidRDefault="001A42FF" w:rsidP="00436B8D">
      <w:pPr>
        <w:pStyle w:val="NoSpacing"/>
        <w:spacing w:line="360" w:lineRule="auto"/>
        <w:jc w:val="both"/>
        <w:rPr>
          <w:rFonts w:ascii="Times New Roman" w:hAnsi="Times New Roman"/>
          <w:sz w:val="24"/>
          <w:szCs w:val="24"/>
        </w:rPr>
      </w:pPr>
    </w:p>
    <w:p w14:paraId="03DCB35E" w14:textId="46281D8A" w:rsidR="001A42FF" w:rsidRPr="001A42FF" w:rsidRDefault="00333B1A"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805085">
        <w:rPr>
          <w:rFonts w:ascii="Times New Roman" w:hAnsi="Times New Roman"/>
          <w:sz w:val="24"/>
          <w:szCs w:val="24"/>
        </w:rPr>
        <w:t>Dr</w:t>
      </w:r>
      <w:r w:rsidRPr="001A42FF">
        <w:rPr>
          <w:rFonts w:ascii="Times New Roman" w:hAnsi="Times New Roman"/>
          <w:sz w:val="24"/>
          <w:szCs w:val="24"/>
        </w:rPr>
        <w:t xml:space="preserve">. Kiran Deshpande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1A42FF">
        <w:rPr>
          <w:rFonts w:ascii="Times New Roman" w:hAnsi="Times New Roman"/>
          <w:sz w:val="24"/>
          <w:szCs w:val="24"/>
        </w:rPr>
        <w:t xml:space="preserve">Dr. Uttam </w:t>
      </w:r>
      <w:proofErr w:type="spellStart"/>
      <w:proofErr w:type="gramStart"/>
      <w:r w:rsidRPr="001A42FF">
        <w:rPr>
          <w:rFonts w:ascii="Times New Roman" w:hAnsi="Times New Roman"/>
          <w:sz w:val="24"/>
          <w:szCs w:val="24"/>
        </w:rPr>
        <w:t>D.Kolekar</w:t>
      </w:r>
      <w:proofErr w:type="spellEnd"/>
      <w:proofErr w:type="gramEnd"/>
    </w:p>
    <w:p w14:paraId="44D9D6EB" w14:textId="281BBA2A" w:rsidR="001A42FF" w:rsidRPr="001A42FF"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B10AC9" w:rsidRPr="001A42FF">
        <w:rPr>
          <w:rFonts w:ascii="Times New Roman" w:hAnsi="Times New Roman"/>
          <w:sz w:val="24"/>
          <w:szCs w:val="24"/>
        </w:rPr>
        <w:t xml:space="preserve">Head Department of Information Technology </w:t>
      </w:r>
      <w:r w:rsidR="00B10AC9">
        <w:rPr>
          <w:rFonts w:ascii="Times New Roman" w:hAnsi="Times New Roman"/>
          <w:sz w:val="24"/>
          <w:szCs w:val="24"/>
        </w:rPr>
        <w:tab/>
      </w:r>
      <w:r w:rsidR="00B10AC9">
        <w:rPr>
          <w:rFonts w:ascii="Times New Roman" w:hAnsi="Times New Roman"/>
          <w:sz w:val="24"/>
          <w:szCs w:val="24"/>
        </w:rPr>
        <w:tab/>
      </w:r>
      <w:r w:rsidR="00B10AC9">
        <w:rPr>
          <w:rFonts w:ascii="Times New Roman" w:hAnsi="Times New Roman"/>
          <w:sz w:val="24"/>
          <w:szCs w:val="24"/>
        </w:rPr>
        <w:tab/>
      </w:r>
      <w:r w:rsidR="00333B1A">
        <w:rPr>
          <w:rFonts w:ascii="Times New Roman" w:hAnsi="Times New Roman"/>
          <w:sz w:val="24"/>
          <w:szCs w:val="24"/>
        </w:rPr>
        <w:t xml:space="preserve">                       </w:t>
      </w:r>
      <w:r w:rsidR="00B10AC9" w:rsidRPr="001A42FF">
        <w:rPr>
          <w:rFonts w:ascii="Times New Roman" w:hAnsi="Times New Roman"/>
          <w:sz w:val="24"/>
          <w:szCs w:val="24"/>
        </w:rPr>
        <w:t>Principal</w:t>
      </w:r>
    </w:p>
    <w:p w14:paraId="7416D0EE" w14:textId="77777777" w:rsidR="001A42FF" w:rsidRDefault="001A42FF" w:rsidP="00436B8D">
      <w:pPr>
        <w:pStyle w:val="NoSpacing"/>
        <w:spacing w:line="360" w:lineRule="auto"/>
        <w:jc w:val="both"/>
        <w:rPr>
          <w:rFonts w:ascii="Times New Roman" w:hAnsi="Times New Roman"/>
          <w:sz w:val="24"/>
          <w:szCs w:val="24"/>
        </w:rPr>
      </w:pPr>
    </w:p>
    <w:p w14:paraId="2A5A3951" w14:textId="77777777" w:rsidR="001A42FF" w:rsidRDefault="001A42FF" w:rsidP="00436B8D">
      <w:pPr>
        <w:pStyle w:val="NoSpacing"/>
        <w:spacing w:line="360" w:lineRule="auto"/>
        <w:jc w:val="both"/>
        <w:rPr>
          <w:rFonts w:ascii="Times New Roman" w:hAnsi="Times New Roman"/>
          <w:sz w:val="24"/>
          <w:szCs w:val="24"/>
        </w:rPr>
      </w:pPr>
    </w:p>
    <w:p w14:paraId="62559FD5" w14:textId="0383384D" w:rsidR="001A42FF" w:rsidRPr="001A42FF"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B10AC9" w:rsidRPr="001A42FF">
        <w:rPr>
          <w:rFonts w:ascii="Times New Roman" w:hAnsi="Times New Roman"/>
          <w:sz w:val="24"/>
          <w:szCs w:val="24"/>
        </w:rPr>
        <w:t>External Examiner(s)</w:t>
      </w:r>
    </w:p>
    <w:p w14:paraId="09E18C31" w14:textId="5C13A51B" w:rsidR="001A42FF" w:rsidRPr="001A42FF"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B10AC9" w:rsidRPr="001A42FF">
        <w:rPr>
          <w:rFonts w:ascii="Times New Roman" w:hAnsi="Times New Roman"/>
          <w:sz w:val="24"/>
          <w:szCs w:val="24"/>
        </w:rPr>
        <w:t>1.</w:t>
      </w:r>
    </w:p>
    <w:p w14:paraId="2CCBF72A" w14:textId="78B1F36B" w:rsidR="001A42FF"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B10AC9" w:rsidRPr="001A42FF">
        <w:rPr>
          <w:rFonts w:ascii="Times New Roman" w:hAnsi="Times New Roman"/>
          <w:sz w:val="24"/>
          <w:szCs w:val="24"/>
        </w:rPr>
        <w:t>2.</w:t>
      </w:r>
    </w:p>
    <w:p w14:paraId="27D5C50D" w14:textId="77777777" w:rsidR="001A42FF" w:rsidRPr="001A42FF" w:rsidRDefault="001A42FF" w:rsidP="00436B8D">
      <w:pPr>
        <w:pStyle w:val="NoSpacing"/>
        <w:spacing w:line="360" w:lineRule="auto"/>
        <w:jc w:val="both"/>
        <w:rPr>
          <w:rFonts w:ascii="Times New Roman" w:hAnsi="Times New Roman"/>
          <w:sz w:val="24"/>
          <w:szCs w:val="24"/>
        </w:rPr>
      </w:pPr>
    </w:p>
    <w:p w14:paraId="4EF53F71" w14:textId="5DD43E50" w:rsidR="001A42FF" w:rsidRPr="001A42FF"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B10AC9" w:rsidRPr="001A42FF">
        <w:rPr>
          <w:rFonts w:ascii="Times New Roman" w:hAnsi="Times New Roman"/>
          <w:sz w:val="24"/>
          <w:szCs w:val="24"/>
        </w:rPr>
        <w:t>Place:</w:t>
      </w:r>
      <w:r w:rsidR="0076085B">
        <w:rPr>
          <w:rFonts w:ascii="Times New Roman" w:hAnsi="Times New Roman"/>
          <w:sz w:val="24"/>
          <w:szCs w:val="24"/>
        </w:rPr>
        <w:t xml:space="preserve"> </w:t>
      </w:r>
      <w:proofErr w:type="spellStart"/>
      <w:r w:rsidR="00B10AC9" w:rsidRPr="001A42FF">
        <w:rPr>
          <w:rFonts w:ascii="Times New Roman" w:hAnsi="Times New Roman"/>
          <w:sz w:val="24"/>
          <w:szCs w:val="24"/>
        </w:rPr>
        <w:t>A.</w:t>
      </w:r>
      <w:proofErr w:type="gramStart"/>
      <w:r w:rsidR="00B10AC9" w:rsidRPr="001A42FF">
        <w:rPr>
          <w:rFonts w:ascii="Times New Roman" w:hAnsi="Times New Roman"/>
          <w:sz w:val="24"/>
          <w:szCs w:val="24"/>
        </w:rPr>
        <w:t>P.Shah</w:t>
      </w:r>
      <w:proofErr w:type="spellEnd"/>
      <w:proofErr w:type="gramEnd"/>
      <w:r w:rsidR="00B10AC9" w:rsidRPr="001A42FF">
        <w:rPr>
          <w:rFonts w:ascii="Times New Roman" w:hAnsi="Times New Roman"/>
          <w:sz w:val="24"/>
          <w:szCs w:val="24"/>
        </w:rPr>
        <w:t xml:space="preserve"> Institute of Technology, Thane</w:t>
      </w:r>
    </w:p>
    <w:p w14:paraId="318FA2F9" w14:textId="32677960" w:rsidR="00BA40AD" w:rsidRDefault="001F3B8D" w:rsidP="00436B8D">
      <w:pPr>
        <w:pStyle w:val="NoSpacing"/>
        <w:spacing w:line="360" w:lineRule="auto"/>
        <w:jc w:val="both"/>
        <w:rPr>
          <w:rFonts w:ascii="Times New Roman" w:hAnsi="Times New Roman"/>
          <w:sz w:val="24"/>
          <w:szCs w:val="24"/>
        </w:rPr>
      </w:pPr>
      <w:r>
        <w:rPr>
          <w:rFonts w:ascii="Times New Roman" w:hAnsi="Times New Roman"/>
          <w:sz w:val="24"/>
          <w:szCs w:val="24"/>
        </w:rPr>
        <w:t xml:space="preserve">  </w:t>
      </w:r>
      <w:r w:rsidR="001A42FF" w:rsidRPr="001A42FF">
        <w:rPr>
          <w:rFonts w:ascii="Times New Roman" w:hAnsi="Times New Roman"/>
          <w:sz w:val="24"/>
          <w:szCs w:val="24"/>
        </w:rPr>
        <w:t>Date:</w:t>
      </w:r>
    </w:p>
    <w:p w14:paraId="6E6C0AE3" w14:textId="77777777" w:rsidR="001A42FF" w:rsidRDefault="001A42FF" w:rsidP="00436B8D">
      <w:pPr>
        <w:tabs>
          <w:tab w:val="left" w:pos="3533"/>
        </w:tabs>
        <w:ind w:right="-521"/>
        <w:jc w:val="both"/>
        <w:rPr>
          <w:rFonts w:ascii="Times New Roman" w:hAnsi="Times New Roman" w:cs="Times New Roman"/>
          <w:b/>
          <w:sz w:val="26"/>
          <w:szCs w:val="26"/>
        </w:rPr>
      </w:pPr>
    </w:p>
    <w:p w14:paraId="41EA9DE7" w14:textId="77777777" w:rsidR="008668A5" w:rsidRDefault="008668A5" w:rsidP="00436B8D">
      <w:pPr>
        <w:tabs>
          <w:tab w:val="left" w:pos="3533"/>
        </w:tabs>
        <w:ind w:right="-521"/>
        <w:jc w:val="both"/>
        <w:rPr>
          <w:rFonts w:ascii="Times New Roman" w:hAnsi="Times New Roman" w:cs="Times New Roman"/>
          <w:b/>
          <w:sz w:val="26"/>
          <w:szCs w:val="26"/>
        </w:rPr>
      </w:pPr>
    </w:p>
    <w:p w14:paraId="60B86F12" w14:textId="77777777" w:rsidR="00B056C7" w:rsidRDefault="00B056C7" w:rsidP="00436B8D">
      <w:pPr>
        <w:pBdr>
          <w:top w:val="nil"/>
          <w:left w:val="nil"/>
          <w:bottom w:val="nil"/>
          <w:right w:val="nil"/>
          <w:between w:val="nil"/>
        </w:pBdr>
        <w:spacing w:line="360" w:lineRule="auto"/>
        <w:jc w:val="both"/>
        <w:rPr>
          <w:b/>
          <w:color w:val="000000"/>
          <w:sz w:val="28"/>
          <w:szCs w:val="28"/>
          <w:u w:val="single"/>
        </w:rPr>
      </w:pPr>
    </w:p>
    <w:p w14:paraId="32841038" w14:textId="77777777" w:rsidR="006A4723" w:rsidRDefault="006A4723" w:rsidP="00436B8D">
      <w:pPr>
        <w:pBdr>
          <w:top w:val="nil"/>
          <w:left w:val="nil"/>
          <w:bottom w:val="nil"/>
          <w:right w:val="nil"/>
          <w:between w:val="nil"/>
        </w:pBdr>
        <w:spacing w:line="360" w:lineRule="auto"/>
        <w:jc w:val="both"/>
        <w:rPr>
          <w:b/>
          <w:color w:val="000000"/>
          <w:sz w:val="28"/>
          <w:szCs w:val="28"/>
          <w:u w:val="single"/>
        </w:rPr>
      </w:pPr>
    </w:p>
    <w:p w14:paraId="32E48E39" w14:textId="77777777" w:rsidR="006A4723" w:rsidRDefault="006A4723" w:rsidP="00436B8D">
      <w:pPr>
        <w:pBdr>
          <w:top w:val="nil"/>
          <w:left w:val="nil"/>
          <w:bottom w:val="nil"/>
          <w:right w:val="nil"/>
          <w:between w:val="nil"/>
        </w:pBdr>
        <w:spacing w:line="360" w:lineRule="auto"/>
        <w:jc w:val="both"/>
        <w:rPr>
          <w:b/>
          <w:color w:val="000000"/>
          <w:sz w:val="28"/>
          <w:szCs w:val="28"/>
          <w:u w:val="single"/>
        </w:rPr>
      </w:pPr>
    </w:p>
    <w:p w14:paraId="1E8A02AC" w14:textId="77777777" w:rsidR="00B056C7" w:rsidRDefault="00B10AC9" w:rsidP="00611508">
      <w:pPr>
        <w:pBdr>
          <w:top w:val="nil"/>
          <w:left w:val="nil"/>
          <w:bottom w:val="nil"/>
          <w:right w:val="nil"/>
          <w:between w:val="nil"/>
        </w:pBdr>
        <w:spacing w:line="360" w:lineRule="auto"/>
        <w:jc w:val="center"/>
        <w:rPr>
          <w:b/>
          <w:color w:val="000000"/>
          <w:sz w:val="28"/>
          <w:szCs w:val="28"/>
          <w:u w:val="single"/>
        </w:rPr>
      </w:pPr>
      <w:r>
        <w:rPr>
          <w:b/>
          <w:color w:val="000000"/>
          <w:sz w:val="28"/>
          <w:szCs w:val="28"/>
          <w:u w:val="single"/>
        </w:rPr>
        <w:t>ACKNOWLEDGEMENT</w:t>
      </w:r>
    </w:p>
    <w:p w14:paraId="2F954100" w14:textId="77777777" w:rsidR="00B056C7" w:rsidRDefault="00B056C7" w:rsidP="00436B8D">
      <w:pPr>
        <w:pBdr>
          <w:top w:val="nil"/>
          <w:left w:val="nil"/>
          <w:bottom w:val="nil"/>
          <w:right w:val="nil"/>
          <w:between w:val="nil"/>
        </w:pBdr>
        <w:spacing w:line="360" w:lineRule="auto"/>
        <w:jc w:val="both"/>
        <w:rPr>
          <w:b/>
          <w:color w:val="000000"/>
          <w:sz w:val="28"/>
          <w:szCs w:val="28"/>
          <w:u w:val="single"/>
        </w:rPr>
      </w:pPr>
    </w:p>
    <w:p w14:paraId="40B617BA" w14:textId="4D914C6C" w:rsidR="001F3B8D" w:rsidRPr="007745C3" w:rsidRDefault="001F3B8D" w:rsidP="001F3B8D">
      <w:pPr>
        <w:pBdr>
          <w:top w:val="nil"/>
          <w:left w:val="nil"/>
          <w:bottom w:val="nil"/>
          <w:right w:val="nil"/>
          <w:between w:val="nil"/>
        </w:pBdr>
        <w:spacing w:line="360" w:lineRule="auto"/>
        <w:ind w:firstLine="720"/>
        <w:jc w:val="both"/>
        <w:rPr>
          <w:rFonts w:ascii="Times New Roman" w:hAnsi="Times New Roman" w:cs="Times New Roman"/>
          <w:b/>
          <w:color w:val="000000"/>
          <w:sz w:val="24"/>
          <w:szCs w:val="24"/>
          <w:u w:val="single"/>
        </w:rPr>
      </w:pPr>
      <w:r w:rsidRPr="007745C3">
        <w:rPr>
          <w:rFonts w:ascii="Times New Roman" w:hAnsi="Times New Roman" w:cs="Times New Roman"/>
          <w:sz w:val="24"/>
          <w:szCs w:val="24"/>
        </w:rPr>
        <w:t>This project would not have come to fruition without the invaluable help of our guide</w:t>
      </w:r>
      <w:r>
        <w:rPr>
          <w:rFonts w:ascii="Times New Roman" w:hAnsi="Times New Roman" w:cs="Times New Roman"/>
          <w:sz w:val="24"/>
          <w:szCs w:val="24"/>
        </w:rPr>
        <w:t xml:space="preserve"> </w:t>
      </w:r>
      <w:r>
        <w:rPr>
          <w:rFonts w:ascii="Times New Roman" w:hAnsi="Times New Roman" w:cs="Times New Roman"/>
          <w:b/>
          <w:bCs/>
          <w:sz w:val="24"/>
          <w:szCs w:val="24"/>
        </w:rPr>
        <w:t xml:space="preserve">Prof. </w:t>
      </w:r>
      <w:r w:rsidR="009041C4">
        <w:rPr>
          <w:rFonts w:ascii="Times New Roman" w:hAnsi="Times New Roman" w:cs="Times New Roman"/>
          <w:b/>
          <w:bCs/>
          <w:sz w:val="24"/>
          <w:szCs w:val="24"/>
        </w:rPr>
        <w:t xml:space="preserve">Mansi </w:t>
      </w:r>
      <w:proofErr w:type="spellStart"/>
      <w:r w:rsidR="009041C4">
        <w:rPr>
          <w:rFonts w:ascii="Times New Roman" w:hAnsi="Times New Roman" w:cs="Times New Roman"/>
          <w:b/>
          <w:bCs/>
          <w:sz w:val="24"/>
          <w:szCs w:val="24"/>
        </w:rPr>
        <w:t>Choche</w:t>
      </w:r>
      <w:proofErr w:type="spellEnd"/>
      <w:r w:rsidRPr="007745C3">
        <w:rPr>
          <w:rFonts w:ascii="Times New Roman" w:hAnsi="Times New Roman" w:cs="Times New Roman"/>
          <w:sz w:val="24"/>
          <w:szCs w:val="24"/>
        </w:rPr>
        <w:t>. Expressing gratitude towards our H</w:t>
      </w:r>
      <w:r>
        <w:rPr>
          <w:rFonts w:ascii="Times New Roman" w:hAnsi="Times New Roman" w:cs="Times New Roman"/>
          <w:sz w:val="24"/>
          <w:szCs w:val="24"/>
        </w:rPr>
        <w:t>O</w:t>
      </w:r>
      <w:r w:rsidRPr="007745C3">
        <w:rPr>
          <w:rFonts w:ascii="Times New Roman" w:hAnsi="Times New Roman" w:cs="Times New Roman"/>
          <w:sz w:val="24"/>
          <w:szCs w:val="24"/>
        </w:rPr>
        <w:t xml:space="preserve">D, </w:t>
      </w:r>
      <w:r w:rsidRPr="007745C3">
        <w:rPr>
          <w:rFonts w:ascii="Times New Roman" w:hAnsi="Times New Roman" w:cs="Times New Roman"/>
          <w:b/>
          <w:bCs/>
          <w:sz w:val="24"/>
          <w:szCs w:val="24"/>
        </w:rPr>
        <w:t>Dr. Kiran Deshpande</w:t>
      </w:r>
      <w:r w:rsidRPr="007745C3">
        <w:rPr>
          <w:rFonts w:ascii="Times New Roman" w:hAnsi="Times New Roman" w:cs="Times New Roman"/>
          <w:sz w:val="24"/>
          <w:szCs w:val="24"/>
        </w:rPr>
        <w:t xml:space="preserve">, and the Department of Information Technology for providing us with the opportunity as well as the support required to </w:t>
      </w:r>
      <w:r>
        <w:rPr>
          <w:rFonts w:ascii="Times New Roman" w:hAnsi="Times New Roman" w:cs="Times New Roman"/>
          <w:sz w:val="24"/>
          <w:szCs w:val="24"/>
        </w:rPr>
        <w:t>pursue</w:t>
      </w:r>
      <w:r w:rsidRPr="007745C3">
        <w:rPr>
          <w:rFonts w:ascii="Times New Roman" w:hAnsi="Times New Roman" w:cs="Times New Roman"/>
          <w:sz w:val="24"/>
          <w:szCs w:val="24"/>
        </w:rPr>
        <w:t xml:space="preserve"> this project. We would also like to thank our teacher </w:t>
      </w:r>
      <w:r w:rsidR="005E2D65" w:rsidRPr="005E2D65">
        <w:rPr>
          <w:rFonts w:ascii="Times New Roman" w:hAnsi="Times New Roman" w:cs="Times New Roman"/>
          <w:b/>
          <w:bCs/>
          <w:sz w:val="24"/>
          <w:szCs w:val="24"/>
        </w:rPr>
        <w:t>Prof</w:t>
      </w:r>
      <w:r w:rsidRPr="009610CD">
        <w:rPr>
          <w:rFonts w:ascii="Times New Roman" w:hAnsi="Times New Roman" w:cs="Times New Roman"/>
          <w:b/>
          <w:bCs/>
          <w:sz w:val="24"/>
          <w:szCs w:val="24"/>
        </w:rPr>
        <w:t>. Charul Singh</w:t>
      </w:r>
      <w:r w:rsidRPr="007745C3">
        <w:rPr>
          <w:rFonts w:ascii="Times New Roman" w:hAnsi="Times New Roman" w:cs="Times New Roman"/>
          <w:sz w:val="24"/>
          <w:szCs w:val="24"/>
        </w:rPr>
        <w:t xml:space="preserve"> who gave us her valuable suggestions and ideas when we were in need of them. We would also like to thank our peers for their helpful suggestions.</w:t>
      </w:r>
    </w:p>
    <w:p w14:paraId="5FBCEFFF" w14:textId="77777777" w:rsidR="00B056C7" w:rsidRDefault="00B056C7" w:rsidP="00436B8D">
      <w:pPr>
        <w:tabs>
          <w:tab w:val="left" w:pos="3533"/>
        </w:tabs>
        <w:ind w:right="-521"/>
        <w:jc w:val="both"/>
        <w:rPr>
          <w:rFonts w:ascii="Times New Roman" w:hAnsi="Times New Roman" w:cs="Times New Roman"/>
          <w:b/>
          <w:sz w:val="26"/>
          <w:szCs w:val="26"/>
        </w:rPr>
      </w:pPr>
    </w:p>
    <w:p w14:paraId="6E4FF2AF" w14:textId="77777777" w:rsidR="00B056C7" w:rsidRDefault="00B056C7" w:rsidP="00436B8D">
      <w:pPr>
        <w:tabs>
          <w:tab w:val="left" w:pos="3533"/>
        </w:tabs>
        <w:ind w:right="-521"/>
        <w:jc w:val="both"/>
        <w:rPr>
          <w:rFonts w:ascii="Times New Roman" w:hAnsi="Times New Roman" w:cs="Times New Roman"/>
          <w:b/>
          <w:sz w:val="26"/>
          <w:szCs w:val="26"/>
        </w:rPr>
      </w:pPr>
    </w:p>
    <w:p w14:paraId="0C1E16BE" w14:textId="77777777" w:rsidR="00B056C7" w:rsidRDefault="00B056C7" w:rsidP="00436B8D">
      <w:pPr>
        <w:tabs>
          <w:tab w:val="left" w:pos="3533"/>
        </w:tabs>
        <w:ind w:right="-521"/>
        <w:jc w:val="both"/>
        <w:rPr>
          <w:rFonts w:ascii="Times New Roman" w:hAnsi="Times New Roman" w:cs="Times New Roman"/>
          <w:b/>
          <w:sz w:val="26"/>
          <w:szCs w:val="26"/>
        </w:rPr>
      </w:pPr>
    </w:p>
    <w:p w14:paraId="795B318A" w14:textId="77777777" w:rsidR="00B056C7" w:rsidRDefault="00B056C7" w:rsidP="00436B8D">
      <w:pPr>
        <w:tabs>
          <w:tab w:val="left" w:pos="3533"/>
        </w:tabs>
        <w:ind w:right="-521"/>
        <w:jc w:val="both"/>
        <w:rPr>
          <w:rFonts w:ascii="Times New Roman" w:hAnsi="Times New Roman" w:cs="Times New Roman"/>
          <w:b/>
          <w:sz w:val="26"/>
          <w:szCs w:val="26"/>
        </w:rPr>
      </w:pPr>
    </w:p>
    <w:p w14:paraId="3A887604" w14:textId="77777777" w:rsidR="00B056C7" w:rsidRDefault="00B056C7" w:rsidP="00436B8D">
      <w:pPr>
        <w:tabs>
          <w:tab w:val="left" w:pos="3533"/>
        </w:tabs>
        <w:ind w:right="-521"/>
        <w:jc w:val="both"/>
        <w:rPr>
          <w:rFonts w:ascii="Times New Roman" w:hAnsi="Times New Roman" w:cs="Times New Roman"/>
          <w:b/>
          <w:sz w:val="26"/>
          <w:szCs w:val="26"/>
        </w:rPr>
      </w:pPr>
    </w:p>
    <w:p w14:paraId="20244D19" w14:textId="77777777" w:rsidR="00B056C7" w:rsidRDefault="00B056C7" w:rsidP="00436B8D">
      <w:pPr>
        <w:tabs>
          <w:tab w:val="left" w:pos="3533"/>
        </w:tabs>
        <w:ind w:right="-521"/>
        <w:jc w:val="both"/>
        <w:rPr>
          <w:rFonts w:ascii="Times New Roman" w:hAnsi="Times New Roman" w:cs="Times New Roman"/>
          <w:b/>
          <w:sz w:val="26"/>
          <w:szCs w:val="26"/>
        </w:rPr>
      </w:pPr>
    </w:p>
    <w:p w14:paraId="2BAE8329" w14:textId="77777777" w:rsidR="00B056C7" w:rsidRDefault="00B056C7" w:rsidP="00436B8D">
      <w:pPr>
        <w:tabs>
          <w:tab w:val="left" w:pos="3533"/>
        </w:tabs>
        <w:ind w:right="-521"/>
        <w:jc w:val="both"/>
        <w:rPr>
          <w:rFonts w:ascii="Times New Roman" w:hAnsi="Times New Roman" w:cs="Times New Roman"/>
          <w:b/>
          <w:sz w:val="26"/>
          <w:szCs w:val="26"/>
        </w:rPr>
      </w:pPr>
    </w:p>
    <w:p w14:paraId="60EA95E2" w14:textId="77777777" w:rsidR="00B056C7" w:rsidRDefault="00B056C7" w:rsidP="00436B8D">
      <w:pPr>
        <w:tabs>
          <w:tab w:val="left" w:pos="3533"/>
        </w:tabs>
        <w:ind w:right="-521"/>
        <w:jc w:val="both"/>
        <w:rPr>
          <w:rFonts w:ascii="Times New Roman" w:hAnsi="Times New Roman" w:cs="Times New Roman"/>
          <w:b/>
          <w:sz w:val="26"/>
          <w:szCs w:val="26"/>
        </w:rPr>
      </w:pPr>
    </w:p>
    <w:p w14:paraId="2284DEB6" w14:textId="77777777" w:rsidR="00B056C7" w:rsidRDefault="00B056C7" w:rsidP="00436B8D">
      <w:pPr>
        <w:tabs>
          <w:tab w:val="left" w:pos="3533"/>
        </w:tabs>
        <w:ind w:right="-521"/>
        <w:jc w:val="both"/>
        <w:rPr>
          <w:rFonts w:ascii="Times New Roman" w:hAnsi="Times New Roman" w:cs="Times New Roman"/>
          <w:b/>
          <w:sz w:val="26"/>
          <w:szCs w:val="26"/>
        </w:rPr>
      </w:pPr>
    </w:p>
    <w:p w14:paraId="5E60BD43" w14:textId="77777777" w:rsidR="00B056C7" w:rsidRDefault="00B056C7" w:rsidP="00436B8D">
      <w:pPr>
        <w:tabs>
          <w:tab w:val="left" w:pos="3533"/>
        </w:tabs>
        <w:ind w:right="-521"/>
        <w:jc w:val="both"/>
        <w:rPr>
          <w:rFonts w:ascii="Times New Roman" w:hAnsi="Times New Roman" w:cs="Times New Roman"/>
          <w:b/>
          <w:sz w:val="26"/>
          <w:szCs w:val="26"/>
        </w:rPr>
      </w:pPr>
    </w:p>
    <w:p w14:paraId="4049A8AE" w14:textId="77777777" w:rsidR="00B056C7" w:rsidRDefault="00B056C7" w:rsidP="00436B8D">
      <w:pPr>
        <w:tabs>
          <w:tab w:val="left" w:pos="3533"/>
        </w:tabs>
        <w:ind w:right="-521"/>
        <w:jc w:val="both"/>
        <w:rPr>
          <w:rFonts w:ascii="Times New Roman" w:hAnsi="Times New Roman" w:cs="Times New Roman"/>
          <w:b/>
          <w:sz w:val="26"/>
          <w:szCs w:val="26"/>
        </w:rPr>
      </w:pPr>
    </w:p>
    <w:p w14:paraId="64D8DFEB" w14:textId="77777777" w:rsidR="00B056C7" w:rsidRDefault="00B056C7" w:rsidP="00436B8D">
      <w:pPr>
        <w:tabs>
          <w:tab w:val="left" w:pos="3533"/>
        </w:tabs>
        <w:ind w:right="-521"/>
        <w:jc w:val="both"/>
        <w:rPr>
          <w:rFonts w:ascii="Times New Roman" w:hAnsi="Times New Roman" w:cs="Times New Roman"/>
          <w:b/>
          <w:sz w:val="26"/>
          <w:szCs w:val="26"/>
        </w:rPr>
      </w:pPr>
    </w:p>
    <w:p w14:paraId="6F1329DD" w14:textId="77777777" w:rsidR="00B056C7" w:rsidRDefault="00B056C7" w:rsidP="00436B8D">
      <w:pPr>
        <w:tabs>
          <w:tab w:val="left" w:pos="3533"/>
        </w:tabs>
        <w:ind w:right="-521"/>
        <w:jc w:val="both"/>
        <w:rPr>
          <w:rFonts w:ascii="Times New Roman" w:hAnsi="Times New Roman" w:cs="Times New Roman"/>
          <w:b/>
          <w:sz w:val="26"/>
          <w:szCs w:val="26"/>
        </w:rPr>
      </w:pPr>
    </w:p>
    <w:p w14:paraId="45F4F5C1" w14:textId="77777777" w:rsidR="00101220" w:rsidRDefault="00101220" w:rsidP="00436B8D">
      <w:pPr>
        <w:tabs>
          <w:tab w:val="left" w:pos="3533"/>
        </w:tabs>
        <w:ind w:right="-521"/>
        <w:jc w:val="both"/>
        <w:rPr>
          <w:rFonts w:ascii="Times New Roman" w:hAnsi="Times New Roman" w:cs="Times New Roman"/>
          <w:b/>
          <w:sz w:val="26"/>
          <w:szCs w:val="26"/>
        </w:rPr>
      </w:pPr>
    </w:p>
    <w:p w14:paraId="0EFBC508" w14:textId="77777777" w:rsidR="00DE1769" w:rsidRDefault="00DE1769" w:rsidP="00436B8D">
      <w:pPr>
        <w:tabs>
          <w:tab w:val="left" w:pos="3533"/>
        </w:tabs>
        <w:ind w:right="-521"/>
        <w:jc w:val="both"/>
        <w:rPr>
          <w:rFonts w:ascii="Times New Roman" w:hAnsi="Times New Roman" w:cs="Times New Roman"/>
          <w:b/>
          <w:sz w:val="26"/>
          <w:szCs w:val="26"/>
        </w:rPr>
      </w:pPr>
    </w:p>
    <w:p w14:paraId="49CBC6D0" w14:textId="77777777" w:rsidR="002838DD" w:rsidRDefault="002838DD" w:rsidP="00436B8D">
      <w:pPr>
        <w:tabs>
          <w:tab w:val="left" w:pos="3533"/>
        </w:tabs>
        <w:ind w:right="-521"/>
        <w:jc w:val="both"/>
        <w:rPr>
          <w:rFonts w:ascii="Times New Roman" w:hAnsi="Times New Roman" w:cs="Times New Roman"/>
          <w:b/>
          <w:sz w:val="26"/>
          <w:szCs w:val="26"/>
        </w:rPr>
      </w:pPr>
    </w:p>
    <w:p w14:paraId="1CB462BC" w14:textId="77777777" w:rsidR="002838DD" w:rsidRDefault="002838DD" w:rsidP="00DE1769">
      <w:pPr>
        <w:tabs>
          <w:tab w:val="left" w:pos="3533"/>
        </w:tabs>
        <w:ind w:right="-521"/>
        <w:jc w:val="center"/>
        <w:rPr>
          <w:rFonts w:ascii="Times New Roman" w:hAnsi="Times New Roman" w:cs="Times New Roman"/>
          <w:b/>
          <w:sz w:val="26"/>
          <w:szCs w:val="26"/>
        </w:rPr>
      </w:pPr>
    </w:p>
    <w:p w14:paraId="3E99319E" w14:textId="77777777" w:rsidR="006A4723" w:rsidRDefault="006A4723" w:rsidP="00DE1769">
      <w:pPr>
        <w:tabs>
          <w:tab w:val="left" w:pos="3533"/>
        </w:tabs>
        <w:ind w:right="-521"/>
        <w:jc w:val="center"/>
        <w:rPr>
          <w:rFonts w:ascii="Times New Roman" w:hAnsi="Times New Roman" w:cs="Times New Roman"/>
          <w:b/>
          <w:sz w:val="26"/>
          <w:szCs w:val="26"/>
        </w:rPr>
      </w:pPr>
    </w:p>
    <w:p w14:paraId="2E83C03E" w14:textId="77777777" w:rsidR="006A4723" w:rsidRDefault="006A4723" w:rsidP="00DE1769">
      <w:pPr>
        <w:tabs>
          <w:tab w:val="left" w:pos="3533"/>
        </w:tabs>
        <w:ind w:right="-521"/>
        <w:jc w:val="center"/>
        <w:rPr>
          <w:rFonts w:ascii="Times New Roman" w:hAnsi="Times New Roman" w:cs="Times New Roman"/>
          <w:b/>
          <w:sz w:val="26"/>
          <w:szCs w:val="26"/>
        </w:rPr>
      </w:pPr>
    </w:p>
    <w:p w14:paraId="45117C92" w14:textId="77777777" w:rsidR="006A4723" w:rsidRDefault="006A4723" w:rsidP="00DE1769">
      <w:pPr>
        <w:tabs>
          <w:tab w:val="left" w:pos="3533"/>
        </w:tabs>
        <w:ind w:right="-521"/>
        <w:jc w:val="center"/>
        <w:rPr>
          <w:rFonts w:ascii="Times New Roman" w:hAnsi="Times New Roman" w:cs="Times New Roman"/>
          <w:b/>
          <w:sz w:val="26"/>
          <w:szCs w:val="26"/>
        </w:rPr>
      </w:pPr>
    </w:p>
    <w:p w14:paraId="664F2B29" w14:textId="4F3C7E45" w:rsidR="00AA02CE" w:rsidRDefault="00B10AC9" w:rsidP="00DE1769">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A</w:t>
      </w:r>
      <w:r w:rsidR="00BC7FE9">
        <w:rPr>
          <w:rFonts w:ascii="Times New Roman" w:hAnsi="Times New Roman" w:cs="Times New Roman"/>
          <w:b/>
          <w:sz w:val="26"/>
          <w:szCs w:val="26"/>
        </w:rPr>
        <w:t>BSTRACT</w:t>
      </w:r>
    </w:p>
    <w:p w14:paraId="23044F1D" w14:textId="239E65DC" w:rsidR="002838DD" w:rsidRDefault="001F3B8D" w:rsidP="00436B8D">
      <w:pPr>
        <w:jc w:val="both"/>
      </w:pPr>
      <w:r>
        <w:rPr>
          <w:rFonts w:ascii="Times New Roman" w:hAnsi="Times New Roman" w:cs="Times New Roman"/>
          <w:sz w:val="24"/>
          <w:szCs w:val="26"/>
        </w:rPr>
        <w:t xml:space="preserve">  This project is based on an expense and income tracking system. This project aims to create an </w:t>
      </w:r>
      <w:proofErr w:type="gramStart"/>
      <w:r>
        <w:rPr>
          <w:rFonts w:ascii="Times New Roman" w:hAnsi="Times New Roman" w:cs="Times New Roman"/>
          <w:sz w:val="24"/>
          <w:szCs w:val="26"/>
        </w:rPr>
        <w:t xml:space="preserve">easy,   </w:t>
      </w:r>
      <w:proofErr w:type="gramEnd"/>
      <w:r>
        <w:rPr>
          <w:rFonts w:ascii="Times New Roman" w:hAnsi="Times New Roman" w:cs="Times New Roman"/>
          <w:sz w:val="24"/>
          <w:szCs w:val="26"/>
        </w:rPr>
        <w:t xml:space="preserve">  faster and smooth tracking system between the expense and the income. This project also offers some opportunities that will help the user to sustain all financial activities like digital automated dairy. So, for better expense tracking system, we developed our project that will help the users a lot. Most of the people can’t track their expenses and income one way they face a money crisis, in this case daily expense tracker can help the people to track income-expense day to day and making life tension free. Money is the most valuable portion of our daily life and without money we will not last one day on earth. </w:t>
      </w:r>
      <w:proofErr w:type="gramStart"/>
      <w:r>
        <w:rPr>
          <w:rFonts w:ascii="Times New Roman" w:hAnsi="Times New Roman" w:cs="Times New Roman"/>
          <w:sz w:val="24"/>
          <w:szCs w:val="26"/>
        </w:rPr>
        <w:t>So</w:t>
      </w:r>
      <w:proofErr w:type="gramEnd"/>
      <w:r>
        <w:rPr>
          <w:rFonts w:ascii="Times New Roman" w:hAnsi="Times New Roman" w:cs="Times New Roman"/>
          <w:sz w:val="24"/>
          <w:szCs w:val="26"/>
        </w:rPr>
        <w:t xml:space="preserve"> using expense tracker application is important to load a happy family. Expense tracker helps the user to avoid unexpected expenses and bad financial status. This project will save time and provide a responsible lifestyle.</w:t>
      </w:r>
      <w:r w:rsidRPr="003B70F5">
        <w:t xml:space="preserve"> </w:t>
      </w:r>
      <w:r w:rsidRPr="003B70F5">
        <w:rPr>
          <w:rFonts w:ascii="Times New Roman" w:hAnsi="Times New Roman" w:cs="Times New Roman"/>
          <w:sz w:val="24"/>
          <w:szCs w:val="26"/>
        </w:rPr>
        <w:t>The expenses tracking website is a digital platform designed to help individuals manage their finances effectively. The website allows users to input and track their expenses, set budgets, and receive notifications when they exceed their budget limit. This system helps users to better understand their spending habits and make informed decisions regarding their financial future.</w:t>
      </w:r>
      <w:r w:rsidRPr="003B70F5">
        <w:t xml:space="preserve"> </w:t>
      </w:r>
      <w:r w:rsidRPr="003B70F5">
        <w:rPr>
          <w:rFonts w:ascii="Times New Roman" w:hAnsi="Times New Roman" w:cs="Times New Roman"/>
          <w:sz w:val="24"/>
          <w:szCs w:val="26"/>
        </w:rPr>
        <w:t>Additionally, the website provides users with detailed reports and insights into their spending patterns, enabling them to identify areas where they can cut back on expenses and save more money. The platform also offers personalized financial advice and recommendations to help users achieve their financial goals.</w:t>
      </w:r>
      <w:r w:rsidRPr="003B70F5">
        <w:t xml:space="preserve"> </w:t>
      </w:r>
      <w:r w:rsidRPr="003B70F5">
        <w:rPr>
          <w:rFonts w:ascii="Times New Roman" w:hAnsi="Times New Roman" w:cs="Times New Roman"/>
          <w:sz w:val="24"/>
          <w:szCs w:val="26"/>
        </w:rPr>
        <w:t>Overall, the expenses tracking website is an efficient and user-friendly platform that provides individuals with the tools and resources necessary to manage their finances effectively. By enabling users to track expenses, set budgets, and receive personalized financial advice, the website can help individuals make informed financial decisions and achieve their financial goals.</w:t>
      </w:r>
    </w:p>
    <w:p w14:paraId="0D9318A3" w14:textId="77777777" w:rsidR="002838DD" w:rsidRDefault="002838DD" w:rsidP="00436B8D">
      <w:pPr>
        <w:tabs>
          <w:tab w:val="left" w:pos="3533"/>
        </w:tabs>
        <w:ind w:right="-521"/>
        <w:jc w:val="both"/>
        <w:rPr>
          <w:rFonts w:ascii="Times New Roman" w:hAnsi="Times New Roman" w:cs="Times New Roman"/>
          <w:b/>
          <w:sz w:val="26"/>
          <w:szCs w:val="26"/>
        </w:rPr>
      </w:pPr>
    </w:p>
    <w:p w14:paraId="0637A588" w14:textId="77777777" w:rsidR="00AA02CE" w:rsidRDefault="00AA02CE" w:rsidP="00436B8D">
      <w:pPr>
        <w:tabs>
          <w:tab w:val="left" w:pos="3533"/>
        </w:tabs>
        <w:ind w:right="-521"/>
        <w:jc w:val="both"/>
        <w:rPr>
          <w:rFonts w:ascii="Times New Roman" w:hAnsi="Times New Roman" w:cs="Times New Roman"/>
          <w:b/>
          <w:sz w:val="26"/>
          <w:szCs w:val="26"/>
        </w:rPr>
      </w:pPr>
    </w:p>
    <w:p w14:paraId="1FD5F985" w14:textId="77777777" w:rsidR="00AA02CE" w:rsidRDefault="00AA02CE" w:rsidP="00436B8D">
      <w:pPr>
        <w:tabs>
          <w:tab w:val="left" w:pos="3533"/>
        </w:tabs>
        <w:ind w:right="-521"/>
        <w:jc w:val="both"/>
        <w:rPr>
          <w:rFonts w:ascii="Times New Roman" w:hAnsi="Times New Roman" w:cs="Times New Roman"/>
          <w:b/>
          <w:sz w:val="26"/>
          <w:szCs w:val="26"/>
        </w:rPr>
      </w:pPr>
    </w:p>
    <w:p w14:paraId="6ED2361C" w14:textId="77777777" w:rsidR="00AA02CE" w:rsidRDefault="00AA02CE" w:rsidP="00436B8D">
      <w:pPr>
        <w:tabs>
          <w:tab w:val="left" w:pos="3533"/>
        </w:tabs>
        <w:ind w:right="-521"/>
        <w:jc w:val="both"/>
        <w:rPr>
          <w:rFonts w:ascii="Times New Roman" w:hAnsi="Times New Roman" w:cs="Times New Roman"/>
          <w:b/>
          <w:sz w:val="26"/>
          <w:szCs w:val="26"/>
        </w:rPr>
      </w:pPr>
    </w:p>
    <w:p w14:paraId="1172C55D" w14:textId="77777777" w:rsidR="00AA02CE" w:rsidRDefault="00AA02CE" w:rsidP="00436B8D">
      <w:pPr>
        <w:tabs>
          <w:tab w:val="left" w:pos="3533"/>
        </w:tabs>
        <w:ind w:right="-521"/>
        <w:jc w:val="both"/>
        <w:rPr>
          <w:rFonts w:ascii="Times New Roman" w:hAnsi="Times New Roman" w:cs="Times New Roman"/>
          <w:b/>
          <w:sz w:val="26"/>
          <w:szCs w:val="26"/>
        </w:rPr>
      </w:pPr>
    </w:p>
    <w:p w14:paraId="7B0A378E" w14:textId="77777777" w:rsidR="00AA02CE" w:rsidRDefault="00AA02CE" w:rsidP="00436B8D">
      <w:pPr>
        <w:tabs>
          <w:tab w:val="left" w:pos="3533"/>
        </w:tabs>
        <w:ind w:right="-521"/>
        <w:jc w:val="both"/>
        <w:rPr>
          <w:rFonts w:ascii="Times New Roman" w:hAnsi="Times New Roman" w:cs="Times New Roman"/>
          <w:b/>
          <w:sz w:val="26"/>
          <w:szCs w:val="26"/>
        </w:rPr>
      </w:pPr>
    </w:p>
    <w:p w14:paraId="44E5AB65" w14:textId="77777777" w:rsidR="00AA02CE" w:rsidRDefault="00AA02CE" w:rsidP="00436B8D">
      <w:pPr>
        <w:tabs>
          <w:tab w:val="left" w:pos="3533"/>
        </w:tabs>
        <w:ind w:right="-521"/>
        <w:jc w:val="both"/>
        <w:rPr>
          <w:rFonts w:ascii="Times New Roman" w:hAnsi="Times New Roman" w:cs="Times New Roman"/>
          <w:b/>
          <w:sz w:val="26"/>
          <w:szCs w:val="26"/>
        </w:rPr>
      </w:pPr>
    </w:p>
    <w:p w14:paraId="07BE436C" w14:textId="77777777" w:rsidR="001F3B8D" w:rsidRDefault="001F3B8D" w:rsidP="00436B8D">
      <w:pPr>
        <w:tabs>
          <w:tab w:val="left" w:pos="3533"/>
        </w:tabs>
        <w:ind w:right="-521"/>
        <w:jc w:val="both"/>
        <w:rPr>
          <w:rFonts w:ascii="Times New Roman" w:hAnsi="Times New Roman" w:cs="Times New Roman"/>
          <w:b/>
          <w:sz w:val="26"/>
          <w:szCs w:val="26"/>
        </w:rPr>
      </w:pPr>
    </w:p>
    <w:p w14:paraId="39ED2832" w14:textId="77777777" w:rsidR="00AA02CE" w:rsidRDefault="00AA02CE" w:rsidP="00436B8D">
      <w:pPr>
        <w:tabs>
          <w:tab w:val="left" w:pos="3533"/>
        </w:tabs>
        <w:ind w:right="-521"/>
        <w:jc w:val="both"/>
        <w:rPr>
          <w:rFonts w:ascii="Times New Roman" w:hAnsi="Times New Roman" w:cs="Times New Roman"/>
          <w:b/>
          <w:sz w:val="26"/>
          <w:szCs w:val="26"/>
        </w:rPr>
      </w:pPr>
    </w:p>
    <w:p w14:paraId="5A2BCC39" w14:textId="77777777" w:rsidR="00AA02CE" w:rsidRDefault="00AA02CE" w:rsidP="00436B8D">
      <w:pPr>
        <w:tabs>
          <w:tab w:val="left" w:pos="3533"/>
        </w:tabs>
        <w:ind w:right="-521"/>
        <w:jc w:val="both"/>
        <w:rPr>
          <w:rFonts w:ascii="Times New Roman" w:hAnsi="Times New Roman" w:cs="Times New Roman"/>
          <w:b/>
          <w:sz w:val="26"/>
          <w:szCs w:val="26"/>
        </w:rPr>
      </w:pPr>
    </w:p>
    <w:p w14:paraId="5D467A2D" w14:textId="77777777" w:rsidR="00AA02CE" w:rsidRDefault="00AA02CE" w:rsidP="00436B8D">
      <w:pPr>
        <w:tabs>
          <w:tab w:val="left" w:pos="3533"/>
        </w:tabs>
        <w:ind w:right="-521"/>
        <w:jc w:val="both"/>
        <w:rPr>
          <w:rFonts w:ascii="Times New Roman" w:hAnsi="Times New Roman" w:cs="Times New Roman"/>
          <w:b/>
          <w:sz w:val="26"/>
          <w:szCs w:val="26"/>
        </w:rPr>
      </w:pPr>
    </w:p>
    <w:p w14:paraId="3DC5D0D5" w14:textId="77777777" w:rsidR="00101220" w:rsidRDefault="00101220" w:rsidP="00436B8D">
      <w:pPr>
        <w:tabs>
          <w:tab w:val="left" w:pos="3533"/>
        </w:tabs>
        <w:ind w:right="-521"/>
        <w:jc w:val="both"/>
        <w:rPr>
          <w:rFonts w:ascii="Times New Roman" w:hAnsi="Times New Roman" w:cs="Times New Roman"/>
          <w:b/>
          <w:sz w:val="26"/>
          <w:szCs w:val="26"/>
        </w:rPr>
      </w:pPr>
    </w:p>
    <w:p w14:paraId="0D7C89FA" w14:textId="77777777" w:rsidR="00834821" w:rsidRDefault="00834821" w:rsidP="00436B8D">
      <w:pPr>
        <w:tabs>
          <w:tab w:val="left" w:pos="3533"/>
        </w:tabs>
        <w:ind w:right="-521"/>
        <w:jc w:val="both"/>
        <w:rPr>
          <w:rFonts w:ascii="Times New Roman" w:hAnsi="Times New Roman" w:cs="Times New Roman"/>
          <w:b/>
          <w:sz w:val="26"/>
          <w:szCs w:val="26"/>
        </w:rPr>
      </w:pPr>
    </w:p>
    <w:p w14:paraId="2B664035" w14:textId="77777777" w:rsidR="00834821" w:rsidRDefault="00834821" w:rsidP="00436B8D">
      <w:pPr>
        <w:tabs>
          <w:tab w:val="left" w:pos="3533"/>
        </w:tabs>
        <w:ind w:right="-521"/>
        <w:jc w:val="both"/>
        <w:rPr>
          <w:rFonts w:ascii="Times New Roman" w:hAnsi="Times New Roman" w:cs="Times New Roman"/>
          <w:b/>
          <w:sz w:val="26"/>
          <w:szCs w:val="26"/>
        </w:rPr>
      </w:pPr>
    </w:p>
    <w:p w14:paraId="45161E44" w14:textId="77777777" w:rsidR="006A4723" w:rsidRDefault="006A4723" w:rsidP="00611508">
      <w:pPr>
        <w:tabs>
          <w:tab w:val="left" w:pos="3533"/>
        </w:tabs>
        <w:ind w:right="-521"/>
        <w:jc w:val="center"/>
        <w:rPr>
          <w:rFonts w:ascii="Times New Roman" w:hAnsi="Times New Roman" w:cs="Times New Roman"/>
          <w:b/>
          <w:sz w:val="26"/>
          <w:szCs w:val="26"/>
        </w:rPr>
      </w:pPr>
    </w:p>
    <w:p w14:paraId="50AB4B3F" w14:textId="77777777" w:rsidR="006A4723" w:rsidRDefault="006A4723" w:rsidP="00611508">
      <w:pPr>
        <w:tabs>
          <w:tab w:val="left" w:pos="3533"/>
        </w:tabs>
        <w:ind w:right="-521"/>
        <w:jc w:val="center"/>
        <w:rPr>
          <w:rFonts w:ascii="Times New Roman" w:hAnsi="Times New Roman" w:cs="Times New Roman"/>
          <w:b/>
          <w:sz w:val="26"/>
          <w:szCs w:val="26"/>
        </w:rPr>
      </w:pPr>
    </w:p>
    <w:p w14:paraId="05FA5523" w14:textId="77777777" w:rsidR="006A4723" w:rsidRDefault="006A4723" w:rsidP="00611508">
      <w:pPr>
        <w:tabs>
          <w:tab w:val="left" w:pos="3533"/>
        </w:tabs>
        <w:ind w:right="-521"/>
        <w:jc w:val="center"/>
        <w:rPr>
          <w:rFonts w:ascii="Times New Roman" w:hAnsi="Times New Roman" w:cs="Times New Roman"/>
          <w:b/>
          <w:sz w:val="26"/>
          <w:szCs w:val="26"/>
        </w:rPr>
      </w:pPr>
    </w:p>
    <w:p w14:paraId="7DC562CB" w14:textId="56729CE8" w:rsidR="00BA40AD" w:rsidRDefault="00B10AC9" w:rsidP="00611508">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t>TABLE OF CONTENTS</w:t>
      </w:r>
    </w:p>
    <w:p w14:paraId="186C0AE5" w14:textId="0732154D" w:rsidR="00BA40AD" w:rsidRDefault="00B10AC9" w:rsidP="00436B8D">
      <w:pPr>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r w:rsidR="00E22574">
        <w:rPr>
          <w:rFonts w:ascii="Times New Roman" w:hAnsi="Times New Roman" w:cs="Times New Roman"/>
          <w:sz w:val="24"/>
          <w:szCs w:val="24"/>
        </w:rPr>
        <w:t>……………………………………………………………………</w:t>
      </w:r>
      <w:r w:rsidR="00DC4449">
        <w:rPr>
          <w:rFonts w:ascii="Times New Roman" w:hAnsi="Times New Roman" w:cs="Times New Roman"/>
          <w:sz w:val="24"/>
          <w:szCs w:val="24"/>
        </w:rPr>
        <w:t>…</w:t>
      </w:r>
      <w:r w:rsidR="00DA16F7">
        <w:rPr>
          <w:rFonts w:ascii="Times New Roman" w:hAnsi="Times New Roman" w:cs="Times New Roman"/>
          <w:sz w:val="24"/>
          <w:szCs w:val="24"/>
        </w:rPr>
        <w:t>…</w:t>
      </w:r>
      <w:r w:rsidR="00DD0C79">
        <w:rPr>
          <w:rFonts w:ascii="Times New Roman" w:hAnsi="Times New Roman" w:cs="Times New Roman"/>
          <w:sz w:val="24"/>
          <w:szCs w:val="24"/>
        </w:rPr>
        <w:t>6</w:t>
      </w:r>
    </w:p>
    <w:p w14:paraId="03EAC47E" w14:textId="7DE863DE" w:rsidR="00F87F51" w:rsidRPr="00050065" w:rsidRDefault="00BA40AD" w:rsidP="00436B8D">
      <w:pPr>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Purpose.....................................................................................................</w:t>
      </w:r>
      <w:r w:rsidR="00DC4449">
        <w:rPr>
          <w:rFonts w:ascii="Times New Roman" w:hAnsi="Times New Roman" w:cs="Times New Roman"/>
          <w:sz w:val="24"/>
          <w:szCs w:val="24"/>
        </w:rPr>
        <w:t>......</w:t>
      </w:r>
      <w:r w:rsidR="00DA16F7">
        <w:rPr>
          <w:rFonts w:ascii="Times New Roman" w:hAnsi="Times New Roman" w:cs="Times New Roman"/>
          <w:sz w:val="24"/>
          <w:szCs w:val="24"/>
        </w:rPr>
        <w:t>..</w:t>
      </w:r>
      <w:r>
        <w:rPr>
          <w:rFonts w:ascii="Times New Roman" w:hAnsi="Times New Roman" w:cs="Times New Roman"/>
          <w:sz w:val="24"/>
          <w:szCs w:val="24"/>
        </w:rPr>
        <w:t xml:space="preserve"> </w:t>
      </w:r>
      <w:r w:rsidR="00DD0C79">
        <w:rPr>
          <w:rFonts w:ascii="Times New Roman" w:hAnsi="Times New Roman" w:cs="Times New Roman"/>
          <w:sz w:val="24"/>
          <w:szCs w:val="24"/>
        </w:rPr>
        <w:t>7</w:t>
      </w:r>
    </w:p>
    <w:p w14:paraId="6080CC52" w14:textId="22002522" w:rsidR="00F87F51" w:rsidRDefault="00B10AC9" w:rsidP="00436B8D">
      <w:pPr>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Statement………………………………………………………</w:t>
      </w:r>
      <w:r w:rsidR="00DC4449">
        <w:rPr>
          <w:rFonts w:ascii="Times New Roman" w:hAnsi="Times New Roman" w:cs="Times New Roman"/>
          <w:sz w:val="24"/>
          <w:szCs w:val="24"/>
        </w:rPr>
        <w:t>…</w:t>
      </w:r>
      <w:r w:rsidR="00DA16F7">
        <w:rPr>
          <w:rFonts w:ascii="Times New Roman" w:hAnsi="Times New Roman" w:cs="Times New Roman"/>
          <w:sz w:val="24"/>
          <w:szCs w:val="24"/>
        </w:rPr>
        <w:t>….</w:t>
      </w:r>
      <w:r w:rsidR="00DD0C79">
        <w:rPr>
          <w:rFonts w:ascii="Times New Roman" w:hAnsi="Times New Roman" w:cs="Times New Roman"/>
          <w:sz w:val="24"/>
          <w:szCs w:val="24"/>
        </w:rPr>
        <w:t>8</w:t>
      </w:r>
    </w:p>
    <w:p w14:paraId="482B489F" w14:textId="2061F156" w:rsidR="00BA40AD" w:rsidRDefault="00B10AC9" w:rsidP="00436B8D">
      <w:pPr>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Objectives.................................................................................................</w:t>
      </w:r>
      <w:r w:rsidR="00DC4449">
        <w:rPr>
          <w:rFonts w:ascii="Times New Roman" w:hAnsi="Times New Roman" w:cs="Times New Roman"/>
          <w:sz w:val="24"/>
          <w:szCs w:val="24"/>
        </w:rPr>
        <w:t>.......</w:t>
      </w:r>
      <w:r w:rsidR="00DA16F7">
        <w:rPr>
          <w:rFonts w:ascii="Times New Roman" w:hAnsi="Times New Roman" w:cs="Times New Roman"/>
          <w:sz w:val="24"/>
          <w:szCs w:val="24"/>
        </w:rPr>
        <w:t>...</w:t>
      </w:r>
      <w:r w:rsidR="007E49C3">
        <w:rPr>
          <w:rFonts w:ascii="Times New Roman" w:hAnsi="Times New Roman" w:cs="Times New Roman"/>
          <w:sz w:val="24"/>
          <w:szCs w:val="24"/>
        </w:rPr>
        <w:t>8</w:t>
      </w:r>
    </w:p>
    <w:p w14:paraId="3F8DC5A4" w14:textId="14FAA26B" w:rsidR="00050065" w:rsidRPr="00020BBA" w:rsidRDefault="00BA40AD" w:rsidP="00436B8D">
      <w:pPr>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Scope........................................................................................................</w:t>
      </w:r>
      <w:r w:rsidR="00DC4449">
        <w:rPr>
          <w:rFonts w:ascii="Times New Roman" w:hAnsi="Times New Roman" w:cs="Times New Roman"/>
          <w:sz w:val="24"/>
          <w:szCs w:val="24"/>
        </w:rPr>
        <w:t>......</w:t>
      </w:r>
      <w:r w:rsidR="00DA16F7">
        <w:rPr>
          <w:rFonts w:ascii="Times New Roman" w:hAnsi="Times New Roman" w:cs="Times New Roman"/>
          <w:sz w:val="24"/>
          <w:szCs w:val="24"/>
        </w:rPr>
        <w:t>....</w:t>
      </w:r>
      <w:r>
        <w:rPr>
          <w:rFonts w:ascii="Times New Roman" w:hAnsi="Times New Roman" w:cs="Times New Roman"/>
          <w:sz w:val="24"/>
          <w:szCs w:val="24"/>
        </w:rPr>
        <w:t xml:space="preserve"> </w:t>
      </w:r>
      <w:r w:rsidR="00DD0C79">
        <w:rPr>
          <w:rFonts w:ascii="Times New Roman" w:hAnsi="Times New Roman" w:cs="Times New Roman"/>
          <w:sz w:val="24"/>
          <w:szCs w:val="24"/>
        </w:rPr>
        <w:t>9</w:t>
      </w:r>
    </w:p>
    <w:p w14:paraId="3CE4022A" w14:textId="791F2589" w:rsidR="00931B89" w:rsidRDefault="00B10AC9" w:rsidP="00436B8D">
      <w:pPr>
        <w:numPr>
          <w:ilvl w:val="0"/>
          <w:numId w:val="2"/>
        </w:num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roofErr w:type="gramStart"/>
      <w:r w:rsidR="00DA16F7">
        <w:rPr>
          <w:rFonts w:ascii="Times New Roman" w:hAnsi="Times New Roman" w:cs="Times New Roman"/>
          <w:sz w:val="24"/>
          <w:szCs w:val="24"/>
        </w:rPr>
        <w:t>…..</w:t>
      </w:r>
      <w:proofErr w:type="gramEnd"/>
      <w:r w:rsidR="00DD0C79">
        <w:rPr>
          <w:rFonts w:ascii="Times New Roman" w:hAnsi="Times New Roman" w:cs="Times New Roman"/>
          <w:sz w:val="24"/>
          <w:szCs w:val="24"/>
        </w:rPr>
        <w:t>10</w:t>
      </w:r>
    </w:p>
    <w:p w14:paraId="1233DA14" w14:textId="4A969AFF" w:rsidR="001A42FF" w:rsidRDefault="009D01E4" w:rsidP="00436B8D">
      <w:pPr>
        <w:numPr>
          <w:ilvl w:val="0"/>
          <w:numId w:val="2"/>
        </w:num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Proposed System……….......................................................................................</w:t>
      </w:r>
      <w:r w:rsidR="00020BBA">
        <w:rPr>
          <w:rFonts w:ascii="Times New Roman" w:hAnsi="Times New Roman" w:cs="Times New Roman"/>
          <w:sz w:val="24"/>
          <w:szCs w:val="24"/>
        </w:rPr>
        <w:t>.</w:t>
      </w:r>
      <w:r w:rsidR="00DA16F7">
        <w:rPr>
          <w:rFonts w:ascii="Times New Roman" w:hAnsi="Times New Roman" w:cs="Times New Roman"/>
          <w:sz w:val="24"/>
          <w:szCs w:val="24"/>
        </w:rPr>
        <w:t>....</w:t>
      </w:r>
      <w:r w:rsidR="00DD0C79">
        <w:rPr>
          <w:rFonts w:ascii="Times New Roman" w:hAnsi="Times New Roman" w:cs="Times New Roman"/>
          <w:sz w:val="24"/>
          <w:szCs w:val="24"/>
        </w:rPr>
        <w:t>1</w:t>
      </w:r>
      <w:r w:rsidR="007E49C3">
        <w:rPr>
          <w:rFonts w:ascii="Times New Roman" w:hAnsi="Times New Roman" w:cs="Times New Roman"/>
          <w:sz w:val="24"/>
          <w:szCs w:val="24"/>
        </w:rPr>
        <w:t>1</w:t>
      </w:r>
    </w:p>
    <w:p w14:paraId="6A41FC6B" w14:textId="3B0A72F9" w:rsidR="00BA40AD" w:rsidRDefault="009D01E4" w:rsidP="00436B8D">
      <w:pPr>
        <w:numPr>
          <w:ilvl w:val="1"/>
          <w:numId w:val="2"/>
        </w:num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Features and Functionality………………………………………………</w:t>
      </w:r>
      <w:r w:rsidR="00DC4449">
        <w:rPr>
          <w:rFonts w:ascii="Times New Roman" w:hAnsi="Times New Roman" w:cs="Times New Roman"/>
          <w:sz w:val="24"/>
          <w:szCs w:val="24"/>
        </w:rPr>
        <w:t>....</w:t>
      </w:r>
      <w:r w:rsidR="00DA16F7">
        <w:rPr>
          <w:rFonts w:ascii="Times New Roman" w:hAnsi="Times New Roman" w:cs="Times New Roman"/>
          <w:sz w:val="24"/>
          <w:szCs w:val="24"/>
        </w:rPr>
        <w:t>....</w:t>
      </w:r>
      <w:r w:rsidR="00DD0C79">
        <w:rPr>
          <w:rFonts w:ascii="Times New Roman" w:hAnsi="Times New Roman" w:cs="Times New Roman"/>
          <w:sz w:val="24"/>
          <w:szCs w:val="24"/>
        </w:rPr>
        <w:t>1</w:t>
      </w:r>
      <w:r w:rsidR="006F3E3D">
        <w:rPr>
          <w:rFonts w:ascii="Times New Roman" w:hAnsi="Times New Roman" w:cs="Times New Roman"/>
          <w:sz w:val="24"/>
          <w:szCs w:val="24"/>
        </w:rPr>
        <w:t>2</w:t>
      </w:r>
    </w:p>
    <w:p w14:paraId="092202CA" w14:textId="6C8CC7DF" w:rsidR="00D429B9" w:rsidRPr="00F87F51" w:rsidRDefault="00D429B9" w:rsidP="00436B8D">
      <w:pPr>
        <w:numPr>
          <w:ilvl w:val="1"/>
          <w:numId w:val="2"/>
        </w:numPr>
        <w:tabs>
          <w:tab w:val="center" w:pos="43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Algorithm &amp; Working ……………………………………………………</w:t>
      </w:r>
      <w:proofErr w:type="gramStart"/>
      <w:r w:rsidR="006F3E3D">
        <w:rPr>
          <w:rFonts w:ascii="Times New Roman" w:hAnsi="Times New Roman" w:cs="Times New Roman"/>
          <w:sz w:val="24"/>
          <w:szCs w:val="24"/>
        </w:rPr>
        <w:t>…..</w:t>
      </w:r>
      <w:proofErr w:type="gramEnd"/>
      <w:r w:rsidR="006F3E3D">
        <w:rPr>
          <w:rFonts w:ascii="Times New Roman" w:hAnsi="Times New Roman" w:cs="Times New Roman"/>
          <w:sz w:val="24"/>
          <w:szCs w:val="24"/>
        </w:rPr>
        <w:t>13</w:t>
      </w:r>
    </w:p>
    <w:p w14:paraId="25E206C2" w14:textId="738CC4F1" w:rsidR="00D429B9" w:rsidRDefault="00D429B9" w:rsidP="00D429B9">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 xml:space="preserve">Requirements </w:t>
      </w:r>
      <w:r>
        <w:rPr>
          <w:rFonts w:ascii="Times New Roman" w:hAnsi="Times New Roman" w:cs="Times New Roman"/>
          <w:sz w:val="24"/>
          <w:szCs w:val="24"/>
        </w:rPr>
        <w:t>Analysis</w:t>
      </w:r>
      <w:r w:rsidRPr="00131C78">
        <w:rPr>
          <w:rFonts w:ascii="Times New Roman" w:hAnsi="Times New Roman" w:cs="Times New Roman"/>
          <w:sz w:val="24"/>
          <w:szCs w:val="24"/>
        </w:rPr>
        <w:t>.........................................</w:t>
      </w:r>
      <w:r>
        <w:rPr>
          <w:rFonts w:ascii="Times New Roman" w:hAnsi="Times New Roman" w:cs="Times New Roman"/>
          <w:sz w:val="24"/>
          <w:szCs w:val="24"/>
        </w:rPr>
        <w:t>.....................................</w:t>
      </w:r>
      <w:r w:rsidRPr="00131C78">
        <w:rPr>
          <w:rFonts w:ascii="Times New Roman" w:hAnsi="Times New Roman" w:cs="Times New Roman"/>
          <w:sz w:val="24"/>
          <w:szCs w:val="24"/>
        </w:rPr>
        <w:t>................</w:t>
      </w:r>
      <w:r w:rsidR="00DA16F7">
        <w:rPr>
          <w:rFonts w:ascii="Times New Roman" w:hAnsi="Times New Roman" w:cs="Times New Roman"/>
          <w:sz w:val="24"/>
          <w:szCs w:val="24"/>
        </w:rPr>
        <w:t>.</w:t>
      </w:r>
      <w:r w:rsidR="006F3E3D">
        <w:rPr>
          <w:rFonts w:ascii="Times New Roman" w:hAnsi="Times New Roman" w:cs="Times New Roman"/>
          <w:sz w:val="24"/>
          <w:szCs w:val="24"/>
        </w:rPr>
        <w:t>17</w:t>
      </w:r>
    </w:p>
    <w:p w14:paraId="6B29F8AC" w14:textId="27CE5358" w:rsidR="00D429B9" w:rsidRDefault="00D429B9" w:rsidP="00D429B9">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Project Design......................................................</w:t>
      </w:r>
      <w:r>
        <w:rPr>
          <w:rFonts w:ascii="Times New Roman" w:hAnsi="Times New Roman" w:cs="Times New Roman"/>
          <w:sz w:val="24"/>
          <w:szCs w:val="24"/>
        </w:rPr>
        <w:t>......................</w:t>
      </w:r>
      <w:r w:rsidRPr="00131C78">
        <w:rPr>
          <w:rFonts w:ascii="Times New Roman" w:hAnsi="Times New Roman" w:cs="Times New Roman"/>
          <w:sz w:val="24"/>
          <w:szCs w:val="24"/>
        </w:rPr>
        <w:t>......</w:t>
      </w:r>
      <w:r>
        <w:rPr>
          <w:rFonts w:ascii="Times New Roman" w:hAnsi="Times New Roman" w:cs="Times New Roman"/>
          <w:sz w:val="24"/>
          <w:szCs w:val="24"/>
        </w:rPr>
        <w:t>..................</w:t>
      </w:r>
      <w:r w:rsidRPr="00131C78">
        <w:rPr>
          <w:rFonts w:ascii="Times New Roman" w:hAnsi="Times New Roman" w:cs="Times New Roman"/>
          <w:sz w:val="24"/>
          <w:szCs w:val="24"/>
        </w:rPr>
        <w:t>........</w:t>
      </w:r>
      <w:r w:rsidR="00DA16F7">
        <w:rPr>
          <w:rFonts w:ascii="Times New Roman" w:hAnsi="Times New Roman" w:cs="Times New Roman"/>
          <w:sz w:val="24"/>
          <w:szCs w:val="24"/>
        </w:rPr>
        <w:t>.</w:t>
      </w:r>
      <w:r>
        <w:rPr>
          <w:rFonts w:ascii="Times New Roman" w:hAnsi="Times New Roman" w:cs="Times New Roman"/>
          <w:sz w:val="24"/>
          <w:szCs w:val="24"/>
        </w:rPr>
        <w:t>1</w:t>
      </w:r>
      <w:r w:rsidR="006F3E3D">
        <w:rPr>
          <w:rFonts w:ascii="Times New Roman" w:hAnsi="Times New Roman" w:cs="Times New Roman"/>
          <w:sz w:val="24"/>
          <w:szCs w:val="24"/>
        </w:rPr>
        <w:t>8</w:t>
      </w:r>
    </w:p>
    <w:p w14:paraId="4435C12A" w14:textId="778194E7" w:rsidR="00D429B9" w:rsidRDefault="006F3E3D" w:rsidP="00D429B9">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Block Diagram….</w:t>
      </w:r>
      <w:r w:rsidR="00D429B9">
        <w:rPr>
          <w:rFonts w:ascii="Times New Roman" w:hAnsi="Times New Roman" w:cs="Times New Roman"/>
          <w:sz w:val="24"/>
          <w:szCs w:val="24"/>
        </w:rPr>
        <w:t>……………………………………………………….……. 1</w:t>
      </w:r>
      <w:r>
        <w:rPr>
          <w:rFonts w:ascii="Times New Roman" w:hAnsi="Times New Roman" w:cs="Times New Roman"/>
          <w:sz w:val="24"/>
          <w:szCs w:val="24"/>
        </w:rPr>
        <w:t>8</w:t>
      </w:r>
    </w:p>
    <w:p w14:paraId="5D404AA3" w14:textId="74C25463" w:rsidR="00D429B9" w:rsidRDefault="006F3E3D" w:rsidP="00D429B9">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 Case diagram </w:t>
      </w:r>
      <w:r w:rsidR="00D429B9">
        <w:rPr>
          <w:rFonts w:ascii="Times New Roman" w:hAnsi="Times New Roman" w:cs="Times New Roman"/>
          <w:sz w:val="24"/>
          <w:szCs w:val="24"/>
        </w:rPr>
        <w:t>…</w:t>
      </w:r>
      <w:r>
        <w:rPr>
          <w:rFonts w:ascii="Times New Roman" w:hAnsi="Times New Roman" w:cs="Times New Roman"/>
          <w:sz w:val="24"/>
          <w:szCs w:val="24"/>
        </w:rPr>
        <w:t>………...</w:t>
      </w:r>
      <w:r w:rsidR="00D429B9">
        <w:rPr>
          <w:rFonts w:ascii="Times New Roman" w:hAnsi="Times New Roman" w:cs="Times New Roman"/>
          <w:sz w:val="24"/>
          <w:szCs w:val="24"/>
        </w:rPr>
        <w:t>………………………………...……………….1</w:t>
      </w:r>
      <w:r>
        <w:rPr>
          <w:rFonts w:ascii="Times New Roman" w:hAnsi="Times New Roman" w:cs="Times New Roman"/>
          <w:sz w:val="24"/>
          <w:szCs w:val="24"/>
        </w:rPr>
        <w:t>9</w:t>
      </w:r>
    </w:p>
    <w:p w14:paraId="067C3C04" w14:textId="64B1AAC8" w:rsidR="00D429B9" w:rsidRDefault="006F3E3D" w:rsidP="00D429B9">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DFD (Data Flow Diagram) </w:t>
      </w:r>
      <w:r w:rsidR="00D429B9">
        <w:rPr>
          <w:rFonts w:ascii="Times New Roman" w:hAnsi="Times New Roman" w:cs="Times New Roman"/>
          <w:sz w:val="24"/>
          <w:szCs w:val="24"/>
        </w:rPr>
        <w:t>………………………………………………...….1</w:t>
      </w:r>
      <w:r>
        <w:rPr>
          <w:rFonts w:ascii="Times New Roman" w:hAnsi="Times New Roman" w:cs="Times New Roman"/>
          <w:sz w:val="24"/>
          <w:szCs w:val="24"/>
        </w:rPr>
        <w:t>9</w:t>
      </w:r>
    </w:p>
    <w:p w14:paraId="67170F09" w14:textId="363591FD" w:rsidR="00D429B9" w:rsidRPr="000D22E6" w:rsidRDefault="00D429B9" w:rsidP="00D429B9">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Technical specification……………...………………………………...…………</w:t>
      </w:r>
      <w:proofErr w:type="gramStart"/>
      <w:r>
        <w:rPr>
          <w:rFonts w:ascii="Times New Roman" w:hAnsi="Times New Roman" w:cs="Times New Roman"/>
          <w:sz w:val="24"/>
          <w:szCs w:val="24"/>
        </w:rPr>
        <w:t>…..</w:t>
      </w:r>
      <w:proofErr w:type="gramEnd"/>
      <w:r w:rsidR="006F3E3D">
        <w:rPr>
          <w:rFonts w:ascii="Times New Roman" w:hAnsi="Times New Roman" w:cs="Times New Roman"/>
          <w:sz w:val="24"/>
          <w:szCs w:val="24"/>
        </w:rPr>
        <w:t>20</w:t>
      </w:r>
    </w:p>
    <w:p w14:paraId="7AA8C533" w14:textId="29C43507" w:rsidR="00D429B9" w:rsidRDefault="00D429B9" w:rsidP="00D429B9">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Project Scheduling.......................................................................................................</w:t>
      </w:r>
      <w:r w:rsidR="006F3E3D">
        <w:rPr>
          <w:rFonts w:ascii="Times New Roman" w:hAnsi="Times New Roman" w:cs="Times New Roman"/>
          <w:sz w:val="24"/>
          <w:szCs w:val="24"/>
        </w:rPr>
        <w:t>21</w:t>
      </w:r>
      <w:r>
        <w:rPr>
          <w:rFonts w:ascii="Times New Roman" w:hAnsi="Times New Roman" w:cs="Times New Roman"/>
          <w:sz w:val="24"/>
          <w:szCs w:val="24"/>
        </w:rPr>
        <w:t xml:space="preserve"> </w:t>
      </w:r>
    </w:p>
    <w:p w14:paraId="37A23C2D" w14:textId="48419701" w:rsidR="00D429B9" w:rsidRPr="006A78A5" w:rsidRDefault="00D429B9" w:rsidP="00D429B9">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Implementation………………………………………………………………………</w:t>
      </w:r>
      <w:r w:rsidR="006F3E3D">
        <w:rPr>
          <w:rFonts w:ascii="Times New Roman" w:hAnsi="Times New Roman" w:cs="Times New Roman"/>
          <w:sz w:val="24"/>
          <w:szCs w:val="24"/>
        </w:rPr>
        <w:t>22</w:t>
      </w:r>
    </w:p>
    <w:p w14:paraId="65EB4D8E" w14:textId="02D12AF8" w:rsidR="00D429B9" w:rsidRPr="00931B89" w:rsidRDefault="00D429B9" w:rsidP="00D429B9">
      <w:pPr>
        <w:spacing w:line="360" w:lineRule="auto"/>
        <w:ind w:left="360"/>
        <w:rPr>
          <w:rFonts w:ascii="Times New Roman" w:hAnsi="Times New Roman" w:cs="Times New Roman"/>
          <w:sz w:val="24"/>
          <w:szCs w:val="24"/>
        </w:rPr>
      </w:pPr>
      <w:r>
        <w:rPr>
          <w:rFonts w:ascii="Times New Roman" w:hAnsi="Times New Roman" w:cs="Times New Roman"/>
          <w:sz w:val="24"/>
          <w:szCs w:val="24"/>
        </w:rPr>
        <w:t>9. Result and Discussion…………………………………………………………………17</w:t>
      </w:r>
    </w:p>
    <w:p w14:paraId="0F0B3E2B" w14:textId="590B0F94" w:rsidR="00D429B9" w:rsidRPr="006A78A5" w:rsidRDefault="00D429B9" w:rsidP="00D429B9">
      <w:pPr>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Conclusion and FutureScope.......................................................................................18</w:t>
      </w:r>
    </w:p>
    <w:p w14:paraId="3D5CBB95" w14:textId="57125873" w:rsidR="00D429B9" w:rsidRDefault="00D429B9" w:rsidP="00D429B9">
      <w:pPr>
        <w:spacing w:line="100" w:lineRule="atLeast"/>
        <w:rPr>
          <w:rFonts w:ascii="Times New Roman" w:hAnsi="Times New Roman" w:cs="Times New Roman"/>
          <w:sz w:val="24"/>
          <w:szCs w:val="24"/>
        </w:rPr>
      </w:pPr>
      <w:r>
        <w:rPr>
          <w:rFonts w:ascii="Times New Roman" w:hAnsi="Times New Roman" w:cs="Times New Roman"/>
          <w:sz w:val="24"/>
          <w:szCs w:val="24"/>
        </w:rPr>
        <w:t xml:space="preserve">        References</w:t>
      </w:r>
    </w:p>
    <w:p w14:paraId="679CB1F3" w14:textId="77777777" w:rsidR="00DE1769" w:rsidRDefault="00DE1769" w:rsidP="00D429B9">
      <w:pPr>
        <w:spacing w:line="100" w:lineRule="atLeast"/>
        <w:rPr>
          <w:rFonts w:ascii="Times New Roman" w:hAnsi="Times New Roman" w:cs="Times New Roman"/>
          <w:sz w:val="24"/>
          <w:szCs w:val="24"/>
        </w:rPr>
      </w:pPr>
    </w:p>
    <w:p w14:paraId="68B51E9B" w14:textId="77777777" w:rsidR="006A4723" w:rsidRDefault="006A4723" w:rsidP="006A4723">
      <w:pPr>
        <w:spacing w:line="360" w:lineRule="auto"/>
        <w:jc w:val="center"/>
        <w:rPr>
          <w:rFonts w:ascii="Times New Roman" w:hAnsi="Times New Roman" w:cs="Times New Roman"/>
          <w:b/>
          <w:color w:val="000000"/>
          <w:sz w:val="36"/>
          <w:szCs w:val="36"/>
        </w:rPr>
      </w:pPr>
      <w:bookmarkStart w:id="0" w:name="_bookmark0"/>
      <w:bookmarkEnd w:id="0"/>
    </w:p>
    <w:p w14:paraId="00888BB9" w14:textId="1164F26E" w:rsidR="006A4723" w:rsidRDefault="00D429B9" w:rsidP="006A4723">
      <w:pPr>
        <w:spacing w:line="360" w:lineRule="auto"/>
        <w:jc w:val="center"/>
        <w:rPr>
          <w:rFonts w:ascii="Times New Roman" w:hAnsi="Times New Roman" w:cs="Times New Roman"/>
          <w:b/>
          <w:color w:val="000000"/>
          <w:sz w:val="36"/>
          <w:szCs w:val="36"/>
        </w:rPr>
      </w:pPr>
      <w:r w:rsidRPr="00EB2555">
        <w:rPr>
          <w:rFonts w:ascii="Times New Roman" w:hAnsi="Times New Roman" w:cs="Times New Roman"/>
          <w:b/>
          <w:color w:val="000000"/>
          <w:sz w:val="36"/>
          <w:szCs w:val="36"/>
        </w:rPr>
        <w:t>C</w:t>
      </w:r>
      <w:r>
        <w:rPr>
          <w:rFonts w:ascii="Times New Roman" w:hAnsi="Times New Roman" w:cs="Times New Roman"/>
          <w:b/>
          <w:color w:val="000000"/>
          <w:sz w:val="36"/>
          <w:szCs w:val="36"/>
        </w:rPr>
        <w:t>HAPTER</w:t>
      </w:r>
      <w:r w:rsidRPr="00EB2555">
        <w:rPr>
          <w:rFonts w:ascii="Times New Roman" w:hAnsi="Times New Roman" w:cs="Times New Roman"/>
          <w:b/>
          <w:color w:val="000000"/>
          <w:sz w:val="36"/>
          <w:szCs w:val="36"/>
        </w:rPr>
        <w:t xml:space="preserve"> </w:t>
      </w:r>
      <w:r>
        <w:rPr>
          <w:rFonts w:ascii="Times New Roman" w:hAnsi="Times New Roman" w:cs="Times New Roman"/>
          <w:b/>
          <w:color w:val="000000"/>
          <w:sz w:val="36"/>
          <w:szCs w:val="36"/>
        </w:rPr>
        <w:t>1</w:t>
      </w:r>
    </w:p>
    <w:p w14:paraId="31905538" w14:textId="074BC31B" w:rsidR="00D429B9" w:rsidRPr="006A4723" w:rsidRDefault="00D429B9" w:rsidP="006A4723">
      <w:pPr>
        <w:spacing w:line="360" w:lineRule="auto"/>
        <w:jc w:val="center"/>
        <w:rPr>
          <w:rFonts w:ascii="Times New Roman" w:hAnsi="Times New Roman" w:cs="Times New Roman"/>
          <w:b/>
          <w:color w:val="000000"/>
          <w:sz w:val="36"/>
          <w:szCs w:val="36"/>
        </w:rPr>
      </w:pPr>
      <w:r w:rsidRPr="00EB2555">
        <w:rPr>
          <w:rFonts w:ascii="Times New Roman" w:hAnsi="Times New Roman" w:cs="Times New Roman"/>
          <w:b/>
          <w:color w:val="000000"/>
          <w:sz w:val="32"/>
          <w:szCs w:val="32"/>
        </w:rPr>
        <w:t>INTRODUCTION</w:t>
      </w:r>
    </w:p>
    <w:p w14:paraId="1D4DCA8E" w14:textId="77777777" w:rsidR="0087493E" w:rsidRPr="0087493E" w:rsidRDefault="0087493E" w:rsidP="00D429B9">
      <w:pPr>
        <w:widowControl w:val="0"/>
        <w:suppressAutoHyphens w:val="0"/>
        <w:autoSpaceDE w:val="0"/>
        <w:autoSpaceDN w:val="0"/>
        <w:spacing w:before="190" w:after="0" w:line="240" w:lineRule="auto"/>
        <w:ind w:firstLine="720"/>
        <w:jc w:val="center"/>
        <w:outlineLvl w:val="1"/>
        <w:rPr>
          <w:rFonts w:ascii="Times New Roman" w:eastAsia="Times New Roman" w:hAnsi="Times New Roman" w:cs="Times New Roman"/>
          <w:b/>
          <w:bCs/>
          <w:sz w:val="32"/>
          <w:szCs w:val="32"/>
          <w:lang w:eastAsia="en-US"/>
        </w:rPr>
      </w:pPr>
    </w:p>
    <w:p w14:paraId="7D9CDE09" w14:textId="77777777" w:rsidR="00C22CF9" w:rsidRPr="000B1885" w:rsidRDefault="00B10AC9" w:rsidP="00834821">
      <w:pPr>
        <w:widowControl w:val="0"/>
        <w:suppressAutoHyphens w:val="0"/>
        <w:autoSpaceDE w:val="0"/>
        <w:autoSpaceDN w:val="0"/>
        <w:spacing w:before="238" w:after="0" w:line="360" w:lineRule="auto"/>
        <w:ind w:firstLine="360"/>
        <w:jc w:val="both"/>
        <w:rPr>
          <w:rFonts w:ascii="Times New Roman" w:eastAsia="Times New Roman" w:hAnsi="Times New Roman" w:cs="Times New Roman"/>
          <w:sz w:val="20"/>
          <w:szCs w:val="24"/>
          <w:lang w:eastAsia="en-US"/>
        </w:rPr>
      </w:pPr>
      <w:r w:rsidRPr="000B1885">
        <w:rPr>
          <w:rFonts w:ascii="Times New Roman" w:eastAsia="Times New Roman" w:hAnsi="Times New Roman" w:cs="Times New Roman"/>
          <w:sz w:val="24"/>
          <w:szCs w:val="24"/>
          <w:lang w:eastAsia="en-US"/>
        </w:rPr>
        <w:t>Nowadays, every technical field is trying to style human life at ease. With the rapid growth in the</w:t>
      </w:r>
      <w:r w:rsidRPr="000B1885">
        <w:rPr>
          <w:rFonts w:ascii="Times New Roman" w:eastAsia="Times New Roman" w:hAnsi="Times New Roman" w:cs="Times New Roman"/>
          <w:spacing w:val="-7"/>
          <w:sz w:val="24"/>
          <w:szCs w:val="24"/>
          <w:lang w:eastAsia="en-US"/>
        </w:rPr>
        <w:t xml:space="preserve"> </w:t>
      </w:r>
      <w:r w:rsidRPr="000B1885">
        <w:rPr>
          <w:rFonts w:ascii="Times New Roman" w:eastAsia="Times New Roman" w:hAnsi="Times New Roman" w:cs="Times New Roman"/>
          <w:sz w:val="24"/>
          <w:szCs w:val="24"/>
          <w:lang w:eastAsia="en-US"/>
        </w:rPr>
        <w:t>use</w:t>
      </w:r>
      <w:r w:rsidRPr="000B1885">
        <w:rPr>
          <w:rFonts w:ascii="Times New Roman" w:eastAsia="Times New Roman" w:hAnsi="Times New Roman" w:cs="Times New Roman"/>
          <w:spacing w:val="-7"/>
          <w:sz w:val="24"/>
          <w:szCs w:val="24"/>
          <w:lang w:eastAsia="en-US"/>
        </w:rPr>
        <w:t xml:space="preserve"> </w:t>
      </w:r>
      <w:r w:rsidRPr="000B1885">
        <w:rPr>
          <w:rFonts w:ascii="Times New Roman" w:eastAsia="Times New Roman" w:hAnsi="Times New Roman" w:cs="Times New Roman"/>
          <w:sz w:val="24"/>
          <w:szCs w:val="24"/>
          <w:lang w:eastAsia="en-US"/>
        </w:rPr>
        <w:t>of</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the</w:t>
      </w:r>
      <w:r w:rsidRPr="000B1885">
        <w:rPr>
          <w:rFonts w:ascii="Times New Roman" w:eastAsia="Times New Roman" w:hAnsi="Times New Roman" w:cs="Times New Roman"/>
          <w:spacing w:val="-7"/>
          <w:sz w:val="24"/>
          <w:szCs w:val="24"/>
          <w:lang w:eastAsia="en-US"/>
        </w:rPr>
        <w:t xml:space="preserve"> </w:t>
      </w:r>
      <w:r w:rsidRPr="000B1885">
        <w:rPr>
          <w:rFonts w:ascii="Times New Roman" w:eastAsia="Times New Roman" w:hAnsi="Times New Roman" w:cs="Times New Roman"/>
          <w:sz w:val="24"/>
          <w:szCs w:val="24"/>
          <w:lang w:eastAsia="en-US"/>
        </w:rPr>
        <w:t>internet</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and</w:t>
      </w:r>
      <w:r w:rsidRPr="000B1885">
        <w:rPr>
          <w:rFonts w:ascii="Times New Roman" w:eastAsia="Times New Roman" w:hAnsi="Times New Roman" w:cs="Times New Roman"/>
          <w:spacing w:val="-5"/>
          <w:sz w:val="24"/>
          <w:szCs w:val="24"/>
          <w:lang w:eastAsia="en-US"/>
        </w:rPr>
        <w:t xml:space="preserve"> </w:t>
      </w:r>
      <w:r w:rsidRPr="000B1885">
        <w:rPr>
          <w:rFonts w:ascii="Times New Roman" w:eastAsia="Times New Roman" w:hAnsi="Times New Roman" w:cs="Times New Roman"/>
          <w:sz w:val="24"/>
          <w:szCs w:val="24"/>
          <w:lang w:eastAsia="en-US"/>
        </w:rPr>
        <w:t>the</w:t>
      </w:r>
      <w:r w:rsidRPr="000B1885">
        <w:rPr>
          <w:rFonts w:ascii="Times New Roman" w:eastAsia="Times New Roman" w:hAnsi="Times New Roman" w:cs="Times New Roman"/>
          <w:spacing w:val="-7"/>
          <w:sz w:val="24"/>
          <w:szCs w:val="24"/>
          <w:lang w:eastAsia="en-US"/>
        </w:rPr>
        <w:t xml:space="preserve"> </w:t>
      </w:r>
      <w:r w:rsidRPr="000B1885">
        <w:rPr>
          <w:rFonts w:ascii="Times New Roman" w:eastAsia="Times New Roman" w:hAnsi="Times New Roman" w:cs="Times New Roman"/>
          <w:sz w:val="24"/>
          <w:szCs w:val="24"/>
          <w:lang w:eastAsia="en-US"/>
        </w:rPr>
        <w:t>technologies</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associated</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with</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it,</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several</w:t>
      </w:r>
      <w:r w:rsidRPr="000B1885">
        <w:rPr>
          <w:rFonts w:ascii="Times New Roman" w:eastAsia="Times New Roman" w:hAnsi="Times New Roman" w:cs="Times New Roman"/>
          <w:spacing w:val="-5"/>
          <w:sz w:val="24"/>
          <w:szCs w:val="24"/>
          <w:lang w:eastAsia="en-US"/>
        </w:rPr>
        <w:t xml:space="preserve"> </w:t>
      </w:r>
      <w:r w:rsidRPr="000B1885">
        <w:rPr>
          <w:rFonts w:ascii="Times New Roman" w:eastAsia="Times New Roman" w:hAnsi="Times New Roman" w:cs="Times New Roman"/>
          <w:sz w:val="24"/>
          <w:szCs w:val="24"/>
          <w:lang w:eastAsia="en-US"/>
        </w:rPr>
        <w:t>opportunities</w:t>
      </w:r>
      <w:r w:rsidRPr="000B1885">
        <w:rPr>
          <w:rFonts w:ascii="Times New Roman" w:eastAsia="Times New Roman" w:hAnsi="Times New Roman" w:cs="Times New Roman"/>
          <w:spacing w:val="-6"/>
          <w:sz w:val="24"/>
          <w:szCs w:val="24"/>
          <w:lang w:eastAsia="en-US"/>
        </w:rPr>
        <w:t xml:space="preserve"> </w:t>
      </w:r>
      <w:r w:rsidRPr="000B1885">
        <w:rPr>
          <w:rFonts w:ascii="Times New Roman" w:eastAsia="Times New Roman" w:hAnsi="Times New Roman" w:cs="Times New Roman"/>
          <w:sz w:val="24"/>
          <w:szCs w:val="24"/>
          <w:lang w:eastAsia="en-US"/>
        </w:rPr>
        <w:t>are</w:t>
      </w:r>
      <w:r w:rsidRPr="000B1885">
        <w:rPr>
          <w:rFonts w:ascii="Times New Roman" w:eastAsia="Times New Roman" w:hAnsi="Times New Roman" w:cs="Times New Roman"/>
          <w:spacing w:val="-7"/>
          <w:sz w:val="24"/>
          <w:szCs w:val="24"/>
          <w:lang w:eastAsia="en-US"/>
        </w:rPr>
        <w:t xml:space="preserve"> </w:t>
      </w:r>
      <w:r w:rsidRPr="000B1885">
        <w:rPr>
          <w:rFonts w:ascii="Times New Roman" w:eastAsia="Times New Roman" w:hAnsi="Times New Roman" w:cs="Times New Roman"/>
          <w:sz w:val="24"/>
          <w:szCs w:val="24"/>
          <w:lang w:eastAsia="en-US"/>
        </w:rPr>
        <w:t>coming up in the web or mobile application.</w:t>
      </w:r>
      <w:r w:rsidR="002125E3" w:rsidRPr="000B1885">
        <w:rPr>
          <w:rFonts w:ascii="Times New Roman" w:eastAsia="Times New Roman" w:hAnsi="Times New Roman" w:cs="Times New Roman"/>
          <w:sz w:val="24"/>
          <w:szCs w:val="24"/>
          <w:shd w:val="clear" w:color="auto" w:fill="FFFFFF"/>
          <w:lang w:eastAsia="en-US"/>
        </w:rPr>
        <w:t xml:space="preserve"> In today’s busy and expensive </w:t>
      </w:r>
      <w:proofErr w:type="gramStart"/>
      <w:r w:rsidR="002125E3" w:rsidRPr="000B1885">
        <w:rPr>
          <w:rFonts w:ascii="Times New Roman" w:eastAsia="Times New Roman" w:hAnsi="Times New Roman" w:cs="Times New Roman"/>
          <w:sz w:val="24"/>
          <w:szCs w:val="24"/>
          <w:shd w:val="clear" w:color="auto" w:fill="FFFFFF"/>
          <w:lang w:eastAsia="en-US"/>
        </w:rPr>
        <w:t>life</w:t>
      </w:r>
      <w:proofErr w:type="gramEnd"/>
      <w:r w:rsidR="002125E3" w:rsidRPr="000B1885">
        <w:rPr>
          <w:rFonts w:ascii="Times New Roman" w:eastAsia="Times New Roman" w:hAnsi="Times New Roman" w:cs="Times New Roman"/>
          <w:sz w:val="24"/>
          <w:szCs w:val="24"/>
          <w:shd w:val="clear" w:color="auto" w:fill="FFFFFF"/>
          <w:lang w:eastAsia="en-US"/>
        </w:rPr>
        <w:t xml:space="preserve"> we are in a great rush to make money. But at the end of the </w:t>
      </w:r>
      <w:proofErr w:type="gramStart"/>
      <w:r w:rsidR="002125E3" w:rsidRPr="000B1885">
        <w:rPr>
          <w:rFonts w:ascii="Times New Roman" w:eastAsia="Times New Roman" w:hAnsi="Times New Roman" w:cs="Times New Roman"/>
          <w:sz w:val="24"/>
          <w:szCs w:val="24"/>
          <w:shd w:val="clear" w:color="auto" w:fill="FFFFFF"/>
          <w:lang w:eastAsia="en-US"/>
        </w:rPr>
        <w:t>month</w:t>
      </w:r>
      <w:proofErr w:type="gramEnd"/>
      <w:r w:rsidR="002125E3" w:rsidRPr="000B1885">
        <w:rPr>
          <w:rFonts w:ascii="Times New Roman" w:eastAsia="Times New Roman" w:hAnsi="Times New Roman" w:cs="Times New Roman"/>
          <w:sz w:val="24"/>
          <w:szCs w:val="24"/>
          <w:shd w:val="clear" w:color="auto" w:fill="FFFFFF"/>
          <w:lang w:eastAsia="en-US"/>
        </w:rPr>
        <w:t xml:space="preserve"> we broke off. As we are unknowingly spending money on little and unwanted things. So, we have come over with the idea to track our earnings.</w:t>
      </w:r>
      <w:r w:rsidR="00D6634B" w:rsidRPr="000B1885">
        <w:rPr>
          <w:rFonts w:ascii="Times New Roman" w:eastAsia="Times New Roman" w:hAnsi="Times New Roman" w:cs="Times New Roman"/>
          <w:sz w:val="24"/>
          <w:szCs w:val="24"/>
          <w:lang w:eastAsia="en-US"/>
        </w:rPr>
        <w:t xml:space="preserve"> The application “Expense Tracker” is developed to manage the daily expenses in a more efficient and manageable way. By using this </w:t>
      </w:r>
      <w:proofErr w:type="gramStart"/>
      <w:r w:rsidR="00D6634B" w:rsidRPr="000B1885">
        <w:rPr>
          <w:rFonts w:ascii="Times New Roman" w:eastAsia="Times New Roman" w:hAnsi="Times New Roman" w:cs="Times New Roman"/>
          <w:sz w:val="24"/>
          <w:szCs w:val="24"/>
          <w:lang w:eastAsia="en-US"/>
        </w:rPr>
        <w:t>application</w:t>
      </w:r>
      <w:proofErr w:type="gramEnd"/>
      <w:r w:rsidR="00D6634B" w:rsidRPr="000B1885">
        <w:rPr>
          <w:rFonts w:ascii="Times New Roman" w:eastAsia="Times New Roman" w:hAnsi="Times New Roman" w:cs="Times New Roman"/>
          <w:sz w:val="24"/>
          <w:szCs w:val="24"/>
          <w:lang w:eastAsia="en-US"/>
        </w:rPr>
        <w:t xml:space="preserve"> we can reduce the manual calculations of the daily expenses and keep track of the expenditure.</w:t>
      </w:r>
    </w:p>
    <w:p w14:paraId="05FF0D43" w14:textId="77777777" w:rsidR="004B1D14" w:rsidRDefault="004B1D14" w:rsidP="00436B8D">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24AC7EE9" w14:textId="77777777" w:rsidR="00C22CF9"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Expense Tracker System is designed to keep a track of Income-Expense of an </w:t>
      </w:r>
      <w:r w:rsidR="00D50EE3">
        <w:rPr>
          <w:rFonts w:ascii="Times New Roman" w:eastAsia="Times New Roman" w:hAnsi="Times New Roman" w:cs="Times New Roman"/>
          <w:sz w:val="24"/>
          <w:szCs w:val="24"/>
          <w:lang w:eastAsia="en-US"/>
        </w:rPr>
        <w:t xml:space="preserve">individual </w:t>
      </w:r>
      <w:r>
        <w:rPr>
          <w:rFonts w:ascii="Times New Roman" w:eastAsia="Times New Roman" w:hAnsi="Times New Roman" w:cs="Times New Roman"/>
          <w:sz w:val="24"/>
          <w:szCs w:val="24"/>
          <w:lang w:eastAsia="en-US"/>
        </w:rPr>
        <w:t>on a day-to-day basis. This System divides the Income based on daily expenses.</w:t>
      </w:r>
      <w:r w:rsidR="002125E3" w:rsidRPr="002125E3">
        <w:rPr>
          <w:rFonts w:ascii="Times New Roman" w:eastAsia="Times New Roman" w:hAnsi="Times New Roman" w:cs="Times New Roman"/>
          <w:color w:val="444444"/>
          <w:sz w:val="27"/>
          <w:szCs w:val="27"/>
          <w:shd w:val="clear" w:color="auto" w:fill="FFFFFF"/>
          <w:lang w:eastAsia="en-US"/>
        </w:rPr>
        <w:t xml:space="preserve"> </w:t>
      </w:r>
      <w:r w:rsidR="002125E3" w:rsidRPr="002125E3">
        <w:rPr>
          <w:rFonts w:ascii="Times New Roman" w:eastAsia="Times New Roman" w:hAnsi="Times New Roman" w:cs="Times New Roman"/>
          <w:color w:val="444444"/>
          <w:sz w:val="24"/>
          <w:szCs w:val="24"/>
          <w:shd w:val="clear" w:color="auto" w:fill="FFFFFF"/>
          <w:lang w:eastAsia="en-US"/>
        </w:rPr>
        <w:t> Expense Tracker aims to help everyone who are planning to know their expenses and save from it.</w:t>
      </w:r>
    </w:p>
    <w:p w14:paraId="088D73A2" w14:textId="77777777" w:rsidR="00C22CF9" w:rsidRDefault="00C22CF9" w:rsidP="00436B8D">
      <w:pPr>
        <w:widowControl w:val="0"/>
        <w:suppressAutoHyphens w:val="0"/>
        <w:autoSpaceDE w:val="0"/>
        <w:autoSpaceDN w:val="0"/>
        <w:spacing w:before="10" w:after="0" w:line="360" w:lineRule="auto"/>
        <w:jc w:val="both"/>
        <w:rPr>
          <w:rFonts w:ascii="Times New Roman" w:eastAsia="Times New Roman" w:hAnsi="Times New Roman" w:cs="Times New Roman"/>
          <w:sz w:val="20"/>
          <w:szCs w:val="24"/>
          <w:lang w:eastAsia="en-US"/>
        </w:rPr>
      </w:pPr>
    </w:p>
    <w:p w14:paraId="3599D02A" w14:textId="77777777" w:rsidR="00C22CF9" w:rsidRPr="00D50EE3" w:rsidRDefault="00B10AC9" w:rsidP="00834821">
      <w:pPr>
        <w:widowControl w:val="0"/>
        <w:suppressAutoHyphens w:val="0"/>
        <w:autoSpaceDE w:val="0"/>
        <w:autoSpaceDN w:val="0"/>
        <w:spacing w:before="10" w:after="0" w:line="360" w:lineRule="auto"/>
        <w:ind w:firstLine="360"/>
        <w:jc w:val="both"/>
        <w:rPr>
          <w:rFonts w:ascii="Times New Roman" w:eastAsia="Times New Roman" w:hAnsi="Times New Roman" w:cs="Times New Roman"/>
          <w:sz w:val="20"/>
          <w:szCs w:val="24"/>
          <w:lang w:eastAsia="en-US"/>
        </w:rPr>
      </w:pPr>
      <w:r w:rsidRPr="00D50EE3">
        <w:rPr>
          <w:rFonts w:ascii="Times New Roman" w:eastAsia="Times New Roman" w:hAnsi="Times New Roman" w:cs="Times New Roman"/>
          <w:sz w:val="24"/>
          <w:szCs w:val="24"/>
          <w:lang w:eastAsia="en-US"/>
        </w:rPr>
        <w:t>Budgeting systematically and Expense Tracking takes a crucial role in managing the expenses. Expense tracking will bring in several advantages for an</w:t>
      </w:r>
      <w:r w:rsidR="00D50EE3" w:rsidRPr="00D50EE3">
        <w:rPr>
          <w:rFonts w:ascii="Times New Roman" w:eastAsia="Times New Roman" w:hAnsi="Times New Roman" w:cs="Times New Roman"/>
          <w:sz w:val="24"/>
          <w:szCs w:val="24"/>
          <w:lang w:eastAsia="en-US"/>
        </w:rPr>
        <w:t xml:space="preserve"> individual</w:t>
      </w:r>
      <w:r w:rsidRPr="00D50EE3">
        <w:rPr>
          <w:rFonts w:ascii="Times New Roman" w:eastAsia="Times New Roman" w:hAnsi="Times New Roman" w:cs="Times New Roman"/>
          <w:sz w:val="24"/>
          <w:szCs w:val="24"/>
          <w:lang w:eastAsia="en-US"/>
        </w:rPr>
        <w:t>. The expense tracker will help any organization to deal with all their expenses more efficiently. By using software for managing expense tracking will help to control unnecessary expenses. There are several benefits and advantages of using online expense trackers, expense tracking makes any organization run faster and smoother.</w:t>
      </w:r>
    </w:p>
    <w:p w14:paraId="68D3AB94" w14:textId="77777777" w:rsidR="00C22CF9" w:rsidRDefault="00C22CF9" w:rsidP="00436B8D">
      <w:pPr>
        <w:widowControl w:val="0"/>
        <w:suppressAutoHyphens w:val="0"/>
        <w:autoSpaceDE w:val="0"/>
        <w:autoSpaceDN w:val="0"/>
        <w:spacing w:before="10" w:after="0" w:line="240" w:lineRule="auto"/>
        <w:jc w:val="both"/>
        <w:rPr>
          <w:rFonts w:ascii="Times New Roman" w:eastAsia="Times New Roman" w:hAnsi="Times New Roman" w:cs="Times New Roman"/>
          <w:sz w:val="20"/>
          <w:szCs w:val="24"/>
          <w:lang w:eastAsia="en-US"/>
        </w:rPr>
      </w:pPr>
    </w:p>
    <w:p w14:paraId="1B6A422E" w14:textId="77777777" w:rsidR="00C22CF9"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The </w:t>
      </w:r>
      <w:r w:rsidR="004B1D14">
        <w:rPr>
          <w:rFonts w:ascii="Times New Roman" w:eastAsia="Times New Roman" w:hAnsi="Times New Roman" w:cs="Times New Roman"/>
          <w:sz w:val="24"/>
          <w:szCs w:val="24"/>
          <w:lang w:eastAsia="en-US"/>
        </w:rPr>
        <w:t>tracker</w:t>
      </w:r>
      <w:r>
        <w:rPr>
          <w:rFonts w:ascii="Times New Roman" w:eastAsia="Times New Roman" w:hAnsi="Times New Roman" w:cs="Times New Roman"/>
          <w:sz w:val="24"/>
          <w:szCs w:val="24"/>
          <w:lang w:eastAsia="en-US"/>
        </w:rPr>
        <w:t xml:space="preserve"> will become an important tool for a</w:t>
      </w:r>
      <w:r w:rsidR="004B1D14">
        <w:rPr>
          <w:rFonts w:ascii="Times New Roman" w:eastAsia="Times New Roman" w:hAnsi="Times New Roman" w:cs="Times New Roman"/>
          <w:sz w:val="24"/>
          <w:szCs w:val="24"/>
          <w:lang w:eastAsia="en-US"/>
        </w:rPr>
        <w:t>ny individual</w:t>
      </w:r>
      <w:r>
        <w:rPr>
          <w:rFonts w:ascii="Times New Roman" w:eastAsia="Times New Roman" w:hAnsi="Times New Roman" w:cs="Times New Roman"/>
          <w:sz w:val="24"/>
          <w:szCs w:val="24"/>
          <w:lang w:eastAsia="en-US"/>
        </w:rPr>
        <w:t xml:space="preserve"> to improve the </w:t>
      </w:r>
      <w:r w:rsidR="004B1D14">
        <w:rPr>
          <w:rFonts w:ascii="Times New Roman" w:eastAsia="Times New Roman" w:hAnsi="Times New Roman" w:cs="Times New Roman"/>
          <w:sz w:val="24"/>
          <w:szCs w:val="24"/>
          <w:lang w:eastAsia="en-US"/>
        </w:rPr>
        <w:t xml:space="preserve">expense </w:t>
      </w:r>
      <w:r>
        <w:rPr>
          <w:rFonts w:ascii="Times New Roman" w:eastAsia="Times New Roman" w:hAnsi="Times New Roman" w:cs="Times New Roman"/>
          <w:sz w:val="24"/>
          <w:szCs w:val="24"/>
          <w:lang w:eastAsia="en-US"/>
        </w:rPr>
        <w:t xml:space="preserve">management. </w:t>
      </w:r>
      <w:r w:rsidR="004B1D14">
        <w:rPr>
          <w:rFonts w:ascii="Times New Roman" w:eastAsia="Times New Roman" w:hAnsi="Times New Roman" w:cs="Times New Roman"/>
          <w:sz w:val="24"/>
          <w:szCs w:val="24"/>
          <w:lang w:eastAsia="en-US"/>
        </w:rPr>
        <w:t xml:space="preserve">Our Expense tracker system will provide the reference links </w:t>
      </w:r>
      <w:r w:rsidR="004C5D77">
        <w:rPr>
          <w:rFonts w:ascii="Times New Roman" w:eastAsia="Times New Roman" w:hAnsi="Times New Roman" w:cs="Times New Roman"/>
          <w:sz w:val="24"/>
          <w:szCs w:val="24"/>
          <w:lang w:eastAsia="en-US"/>
        </w:rPr>
        <w:t>according to their expense categories. This reference videos will help the user to know and understand particular expenses and to invest in proper options according to their expense categories.</w:t>
      </w:r>
    </w:p>
    <w:p w14:paraId="2802C874" w14:textId="77777777" w:rsidR="00C22CF9" w:rsidRDefault="00C22CF9"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1CEFFD99"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6BC3C01C"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5A9AB3B3"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43893423"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40794D34"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22226B8E"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0EB0F257" w14:textId="77777777"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5679AA63" w14:textId="19FD5CD0" w:rsidR="006A4723" w:rsidRDefault="006A4723"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sectPr w:rsidR="006A4723" w:rsidSect="006A4723">
          <w:footerReference w:type="default" r:id="rId9"/>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2F01E140" w14:textId="77777777" w:rsidR="006A4723" w:rsidRDefault="006A4723" w:rsidP="006A4723">
      <w:pPr>
        <w:widowControl w:val="0"/>
        <w:tabs>
          <w:tab w:val="left" w:pos="490"/>
        </w:tabs>
        <w:suppressAutoHyphens w:val="0"/>
        <w:autoSpaceDE w:val="0"/>
        <w:autoSpaceDN w:val="0"/>
        <w:spacing w:before="61" w:after="0" w:line="240" w:lineRule="auto"/>
        <w:ind w:left="720"/>
        <w:jc w:val="both"/>
        <w:outlineLvl w:val="2"/>
        <w:rPr>
          <w:rFonts w:ascii="Times New Roman" w:eastAsia="Times New Roman" w:hAnsi="Times New Roman" w:cs="Times New Roman"/>
          <w:b/>
          <w:bCs/>
          <w:sz w:val="28"/>
          <w:szCs w:val="28"/>
          <w:lang w:eastAsia="en-US"/>
        </w:rPr>
      </w:pPr>
    </w:p>
    <w:p w14:paraId="71BC3837" w14:textId="77777777" w:rsidR="006A4723" w:rsidRDefault="006A4723" w:rsidP="006A4723">
      <w:pPr>
        <w:widowControl w:val="0"/>
        <w:tabs>
          <w:tab w:val="left" w:pos="490"/>
        </w:tabs>
        <w:suppressAutoHyphens w:val="0"/>
        <w:autoSpaceDE w:val="0"/>
        <w:autoSpaceDN w:val="0"/>
        <w:spacing w:before="61" w:after="0" w:line="240" w:lineRule="auto"/>
        <w:ind w:left="720"/>
        <w:jc w:val="both"/>
        <w:outlineLvl w:val="2"/>
        <w:rPr>
          <w:rFonts w:ascii="Times New Roman" w:eastAsia="Times New Roman" w:hAnsi="Times New Roman" w:cs="Times New Roman"/>
          <w:b/>
          <w:bCs/>
          <w:sz w:val="28"/>
          <w:szCs w:val="28"/>
          <w:lang w:eastAsia="en-US"/>
        </w:rPr>
      </w:pPr>
    </w:p>
    <w:p w14:paraId="20287CF7" w14:textId="77777777" w:rsidR="006A4723" w:rsidRPr="006A4723" w:rsidRDefault="006A4723" w:rsidP="006A4723">
      <w:pPr>
        <w:widowControl w:val="0"/>
        <w:tabs>
          <w:tab w:val="left" w:pos="490"/>
        </w:tabs>
        <w:suppressAutoHyphens w:val="0"/>
        <w:autoSpaceDE w:val="0"/>
        <w:autoSpaceDN w:val="0"/>
        <w:spacing w:before="61" w:after="0" w:line="240" w:lineRule="auto"/>
        <w:ind w:left="720"/>
        <w:jc w:val="both"/>
        <w:outlineLvl w:val="2"/>
        <w:rPr>
          <w:rFonts w:ascii="Times New Roman" w:eastAsia="Times New Roman" w:hAnsi="Times New Roman" w:cs="Times New Roman"/>
          <w:b/>
          <w:bCs/>
          <w:sz w:val="28"/>
          <w:szCs w:val="28"/>
          <w:lang w:eastAsia="en-US"/>
        </w:rPr>
      </w:pPr>
    </w:p>
    <w:p w14:paraId="148A8357" w14:textId="65B2B6B4" w:rsidR="00C22CF9" w:rsidRPr="008024A4" w:rsidRDefault="008024A4" w:rsidP="00436B8D">
      <w:pPr>
        <w:widowControl w:val="0"/>
        <w:numPr>
          <w:ilvl w:val="0"/>
          <w:numId w:val="28"/>
        </w:numPr>
        <w:tabs>
          <w:tab w:val="left" w:pos="490"/>
        </w:tabs>
        <w:suppressAutoHyphens w:val="0"/>
        <w:autoSpaceDE w:val="0"/>
        <w:autoSpaceDN w:val="0"/>
        <w:spacing w:before="61" w:after="0" w:line="240" w:lineRule="auto"/>
        <w:jc w:val="both"/>
        <w:outlineLvl w:val="2"/>
        <w:rPr>
          <w:rFonts w:ascii="Times New Roman" w:eastAsia="Times New Roman" w:hAnsi="Times New Roman" w:cs="Times New Roman"/>
          <w:b/>
          <w:bCs/>
          <w:sz w:val="28"/>
          <w:szCs w:val="28"/>
          <w:lang w:eastAsia="en-US"/>
        </w:rPr>
      </w:pPr>
      <w:r w:rsidRPr="008024A4">
        <w:rPr>
          <w:rFonts w:ascii="Times New Roman" w:eastAsia="Times New Roman" w:hAnsi="Times New Roman" w:cs="Times New Roman"/>
          <w:b/>
          <w:bCs/>
          <w:sz w:val="28"/>
          <w:szCs w:val="28"/>
          <w:lang w:eastAsia="en-US"/>
        </w:rPr>
        <w:t>Purpose:</w:t>
      </w:r>
    </w:p>
    <w:p w14:paraId="20DD5F3F" w14:textId="77777777" w:rsidR="00C22CF9" w:rsidRDefault="00C22CF9" w:rsidP="00436B8D">
      <w:pPr>
        <w:widowControl w:val="0"/>
        <w:suppressAutoHyphens w:val="0"/>
        <w:autoSpaceDE w:val="0"/>
        <w:autoSpaceDN w:val="0"/>
        <w:spacing w:before="9" w:after="0" w:line="240" w:lineRule="auto"/>
        <w:jc w:val="both"/>
        <w:rPr>
          <w:rFonts w:ascii="Times New Roman" w:eastAsia="Times New Roman" w:hAnsi="Times New Roman" w:cs="Times New Roman"/>
          <w:b/>
          <w:szCs w:val="24"/>
          <w:lang w:eastAsia="en-US"/>
        </w:rPr>
      </w:pPr>
    </w:p>
    <w:p w14:paraId="679BC807" w14:textId="77777777" w:rsidR="00C22CF9" w:rsidRPr="00B51C4D"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1"/>
          <w:szCs w:val="24"/>
          <w:lang w:eastAsia="en-US"/>
        </w:rPr>
      </w:pPr>
      <w:r w:rsidRPr="00B51C4D">
        <w:rPr>
          <w:rFonts w:ascii="Times New Roman" w:eastAsia="Times New Roman" w:hAnsi="Times New Roman" w:cs="Times New Roman"/>
          <w:sz w:val="24"/>
          <w:szCs w:val="24"/>
          <w:shd w:val="clear" w:color="auto" w:fill="FFFFFF"/>
          <w:lang w:eastAsia="en-US"/>
        </w:rPr>
        <w:t>We can use our Expense tracker system to manage the expenses correctly. It will be very helpful for the user to save his/her money in a convenient way. It will also be very useful for user in investing the money in the right direction.</w:t>
      </w:r>
    </w:p>
    <w:p w14:paraId="5E55B412"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18E9F63A" w14:textId="77777777" w:rsidR="00C22CF9" w:rsidRPr="00B51C4D"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1"/>
          <w:szCs w:val="24"/>
          <w:lang w:eastAsia="en-US"/>
        </w:rPr>
      </w:pPr>
      <w:r w:rsidRPr="00B51C4D">
        <w:rPr>
          <w:rFonts w:ascii="Times New Roman" w:eastAsia="Times New Roman" w:hAnsi="Times New Roman" w:cs="Times New Roman"/>
          <w:sz w:val="24"/>
          <w:szCs w:val="24"/>
          <w:lang w:eastAsia="en-US"/>
        </w:rPr>
        <w:t>We can use our Expense tracker system to manage the expenses correctly. It will be very helpful for the user to save his/her money in a convenient way. It will also be very useful for user in investing the money in the right direction.</w:t>
      </w:r>
    </w:p>
    <w:p w14:paraId="6297C0D2"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sz w:val="24"/>
          <w:szCs w:val="24"/>
          <w:shd w:val="clear" w:color="auto" w:fill="FFFFFF"/>
          <w:lang w:eastAsia="en-US"/>
        </w:rPr>
      </w:pPr>
    </w:p>
    <w:p w14:paraId="72CD2981" w14:textId="77777777" w:rsidR="00C22CF9"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4"/>
          <w:szCs w:val="24"/>
          <w:shd w:val="clear" w:color="auto" w:fill="FFFFFF"/>
          <w:lang w:eastAsia="en-US"/>
        </w:rPr>
      </w:pPr>
      <w:r w:rsidRPr="00B51C4D">
        <w:rPr>
          <w:rFonts w:ascii="Times New Roman" w:eastAsia="Times New Roman" w:hAnsi="Times New Roman" w:cs="Times New Roman"/>
          <w:sz w:val="24"/>
          <w:szCs w:val="24"/>
          <w:shd w:val="clear" w:color="auto" w:fill="FFFFFF"/>
          <w:lang w:eastAsia="en-US"/>
        </w:rPr>
        <w:t>We can use our Expense tracker system to manage the expenses correctly. It will be very helpful for the user to save his/her money in a convenient way. It will also be very useful for user in investing the money in the right direction.</w:t>
      </w:r>
    </w:p>
    <w:p w14:paraId="43BE2550"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sz w:val="24"/>
          <w:szCs w:val="24"/>
          <w:shd w:val="clear" w:color="auto" w:fill="FFFFFF"/>
          <w:lang w:eastAsia="en-US"/>
        </w:rPr>
      </w:pPr>
    </w:p>
    <w:p w14:paraId="70AA33D1" w14:textId="77777777" w:rsidR="00B51C4D" w:rsidRPr="00B341E8" w:rsidRDefault="00B10AC9"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lang w:eastAsia="en-US"/>
        </w:rPr>
      </w:pPr>
      <w:r w:rsidRPr="002A19BA">
        <w:rPr>
          <w:rFonts w:ascii="Times New Roman" w:eastAsia="Times New Roman" w:hAnsi="Times New Roman" w:cs="Times New Roman"/>
          <w:sz w:val="24"/>
          <w:szCs w:val="24"/>
          <w:lang w:eastAsia="en-US"/>
        </w:rPr>
        <w:t>The main</w:t>
      </w:r>
      <w:r w:rsidR="00975D96">
        <w:rPr>
          <w:rFonts w:ascii="Times New Roman" w:eastAsia="Times New Roman" w:hAnsi="Times New Roman" w:cs="Times New Roman"/>
          <w:sz w:val="24"/>
          <w:szCs w:val="24"/>
          <w:lang w:eastAsia="en-US"/>
        </w:rPr>
        <w:t xml:space="preserve"> </w:t>
      </w:r>
      <w:r w:rsidRPr="002A19BA">
        <w:rPr>
          <w:rFonts w:ascii="Times New Roman" w:eastAsia="Times New Roman" w:hAnsi="Times New Roman" w:cs="Times New Roman"/>
          <w:sz w:val="24"/>
          <w:szCs w:val="24"/>
          <w:lang w:eastAsia="en-US"/>
        </w:rPr>
        <w:t xml:space="preserve">purpose of </w:t>
      </w:r>
      <w:r w:rsidR="00975D96">
        <w:rPr>
          <w:rFonts w:ascii="Times New Roman" w:eastAsia="Times New Roman" w:hAnsi="Times New Roman" w:cs="Times New Roman"/>
          <w:sz w:val="24"/>
          <w:szCs w:val="24"/>
          <w:lang w:eastAsia="en-US"/>
        </w:rPr>
        <w:t xml:space="preserve">the </w:t>
      </w:r>
      <w:r w:rsidRPr="002A19BA">
        <w:rPr>
          <w:rFonts w:ascii="Times New Roman" w:eastAsia="Times New Roman" w:hAnsi="Times New Roman" w:cs="Times New Roman"/>
          <w:sz w:val="24"/>
          <w:szCs w:val="24"/>
          <w:lang w:eastAsia="en-US"/>
        </w:rPr>
        <w:t>Expense tracker is to</w:t>
      </w:r>
      <w:r w:rsidR="00975D96">
        <w:rPr>
          <w:rFonts w:ascii="Times New Roman" w:eastAsia="Times New Roman" w:hAnsi="Times New Roman" w:cs="Times New Roman"/>
          <w:sz w:val="24"/>
          <w:szCs w:val="24"/>
          <w:lang w:eastAsia="en-US"/>
        </w:rPr>
        <w:t xml:space="preserve"> </w:t>
      </w:r>
      <w:r w:rsidRPr="002A19BA">
        <w:rPr>
          <w:rFonts w:ascii="Times New Roman" w:eastAsia="Times New Roman" w:hAnsi="Times New Roman" w:cs="Times New Roman"/>
          <w:sz w:val="24"/>
          <w:szCs w:val="24"/>
          <w:lang w:eastAsia="en-US"/>
        </w:rPr>
        <w:t xml:space="preserve">give </w:t>
      </w:r>
      <w:r w:rsidR="00975D96">
        <w:rPr>
          <w:rFonts w:ascii="Times New Roman" w:eastAsia="Times New Roman" w:hAnsi="Times New Roman" w:cs="Times New Roman"/>
          <w:sz w:val="24"/>
          <w:szCs w:val="24"/>
          <w:lang w:eastAsia="en-US"/>
        </w:rPr>
        <w:t>a</w:t>
      </w:r>
      <w:r w:rsidRPr="002A19BA">
        <w:rPr>
          <w:rFonts w:ascii="Times New Roman" w:eastAsia="Times New Roman" w:hAnsi="Times New Roman" w:cs="Times New Roman"/>
          <w:sz w:val="24"/>
          <w:szCs w:val="24"/>
          <w:lang w:eastAsia="en-US"/>
        </w:rPr>
        <w:t xml:space="preserve"> perfect idea about</w:t>
      </w:r>
      <w:r w:rsidR="00975D96">
        <w:rPr>
          <w:rFonts w:ascii="Times New Roman" w:eastAsia="Times New Roman" w:hAnsi="Times New Roman" w:cs="Times New Roman"/>
          <w:sz w:val="24"/>
          <w:szCs w:val="24"/>
          <w:lang w:eastAsia="en-US"/>
        </w:rPr>
        <w:t xml:space="preserve"> </w:t>
      </w:r>
      <w:r w:rsidRPr="002A19BA">
        <w:rPr>
          <w:rFonts w:ascii="Times New Roman" w:eastAsia="Times New Roman" w:hAnsi="Times New Roman" w:cs="Times New Roman"/>
          <w:sz w:val="24"/>
          <w:szCs w:val="24"/>
          <w:lang w:eastAsia="en-US"/>
        </w:rPr>
        <w:t>the expenses according to the income. Expense</w:t>
      </w:r>
      <w:r w:rsidR="00975D96">
        <w:rPr>
          <w:rFonts w:ascii="Times New Roman" w:eastAsia="Times New Roman" w:hAnsi="Times New Roman" w:cs="Times New Roman"/>
          <w:sz w:val="24"/>
          <w:szCs w:val="24"/>
          <w:lang w:eastAsia="en-US"/>
        </w:rPr>
        <w:t xml:space="preserve"> tracker</w:t>
      </w:r>
      <w:r w:rsidRPr="002A19BA">
        <w:rPr>
          <w:rFonts w:ascii="Times New Roman" w:eastAsia="Times New Roman" w:hAnsi="Times New Roman" w:cs="Times New Roman"/>
          <w:sz w:val="24"/>
          <w:szCs w:val="24"/>
          <w:lang w:eastAsia="en-US"/>
        </w:rPr>
        <w:t xml:space="preserve"> also</w:t>
      </w:r>
      <w:r w:rsidR="00975D96">
        <w:rPr>
          <w:rFonts w:ascii="Times New Roman" w:eastAsia="Times New Roman" w:hAnsi="Times New Roman" w:cs="Times New Roman"/>
          <w:sz w:val="24"/>
          <w:szCs w:val="24"/>
          <w:lang w:eastAsia="en-US"/>
        </w:rPr>
        <w:t xml:space="preserve"> suggests</w:t>
      </w:r>
      <w:r w:rsidRPr="002A19BA">
        <w:rPr>
          <w:rFonts w:ascii="Times New Roman" w:eastAsia="Times New Roman" w:hAnsi="Times New Roman" w:cs="Times New Roman"/>
          <w:sz w:val="24"/>
          <w:szCs w:val="24"/>
          <w:lang w:eastAsia="en-US"/>
        </w:rPr>
        <w:t xml:space="preserve"> ways to save money accordingly or to invest the money according to their expense category.</w:t>
      </w:r>
    </w:p>
    <w:p w14:paraId="4C92DD40"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393EB1B3"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3533E483"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22D2502E"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795ABF56"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296B4326"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12FBDADB"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6307B310"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396D4CCC"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3127FBBC"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65F13C07"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7298C57C"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69DD2A4B"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64AC7003"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46520B17"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54804FB0"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597E0713" w14:textId="77777777" w:rsid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52E25292" w14:textId="77777777" w:rsidR="00B51C4D" w:rsidRPr="00B51C4D" w:rsidRDefault="00B51C4D"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43718325" w14:textId="2A33817B" w:rsidR="008024A4" w:rsidRDefault="008024A4" w:rsidP="00436B8D">
      <w:pPr>
        <w:widowControl w:val="0"/>
        <w:tabs>
          <w:tab w:val="left" w:pos="490"/>
        </w:tabs>
        <w:suppressAutoHyphens w:val="0"/>
        <w:autoSpaceDE w:val="0"/>
        <w:autoSpaceDN w:val="0"/>
        <w:spacing w:before="61" w:after="0" w:line="240" w:lineRule="auto"/>
        <w:jc w:val="both"/>
        <w:outlineLvl w:val="2"/>
        <w:rPr>
          <w:rFonts w:ascii="Times New Roman" w:eastAsia="Times New Roman" w:hAnsi="Times New Roman" w:cs="Times New Roman"/>
          <w:sz w:val="24"/>
          <w:szCs w:val="24"/>
          <w:lang w:eastAsia="en-US"/>
        </w:rPr>
      </w:pPr>
    </w:p>
    <w:p w14:paraId="3232E229" w14:textId="7FE90D4E" w:rsidR="008024A4" w:rsidRDefault="008024A4" w:rsidP="00436B8D">
      <w:pPr>
        <w:widowControl w:val="0"/>
        <w:numPr>
          <w:ilvl w:val="0"/>
          <w:numId w:val="28"/>
        </w:numPr>
        <w:suppressAutoHyphens w:val="0"/>
        <w:autoSpaceDE w:val="0"/>
        <w:autoSpaceDN w:val="0"/>
        <w:spacing w:before="190" w:after="0" w:line="240" w:lineRule="auto"/>
        <w:jc w:val="both"/>
        <w:outlineLvl w:val="1"/>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 xml:space="preserve"> Problem Statement:</w:t>
      </w:r>
    </w:p>
    <w:p w14:paraId="651B0E3E" w14:textId="77777777" w:rsidR="008024A4" w:rsidRDefault="008024A4" w:rsidP="00436B8D">
      <w:pPr>
        <w:widowControl w:val="0"/>
        <w:suppressAutoHyphens w:val="0"/>
        <w:autoSpaceDE w:val="0"/>
        <w:autoSpaceDN w:val="0"/>
        <w:spacing w:before="1" w:after="0" w:line="360" w:lineRule="auto"/>
        <w:jc w:val="both"/>
        <w:rPr>
          <w:rFonts w:ascii="Times New Roman" w:eastAsia="Times New Roman" w:hAnsi="Times New Roman" w:cs="Times New Roman"/>
          <w:sz w:val="24"/>
          <w:szCs w:val="24"/>
          <w:lang w:eastAsia="en-US"/>
        </w:rPr>
      </w:pPr>
    </w:p>
    <w:p w14:paraId="59FE4813" w14:textId="77777777" w:rsidR="008024A4" w:rsidRDefault="008024A4" w:rsidP="00436B8D">
      <w:pPr>
        <w:widowControl w:val="0"/>
        <w:suppressAutoHyphens w:val="0"/>
        <w:autoSpaceDE w:val="0"/>
        <w:autoSpaceDN w:val="0"/>
        <w:spacing w:before="1" w:after="0" w:line="360" w:lineRule="auto"/>
        <w:jc w:val="both"/>
        <w:rPr>
          <w:rFonts w:ascii="Times New Roman" w:eastAsia="Times New Roman" w:hAnsi="Times New Roman" w:cs="Times New Roman"/>
          <w:sz w:val="24"/>
          <w:szCs w:val="24"/>
          <w:lang w:eastAsia="en-US"/>
        </w:rPr>
      </w:pPr>
    </w:p>
    <w:p w14:paraId="0B1FDBCB" w14:textId="77777777" w:rsidR="008024A4" w:rsidRDefault="008024A4"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4"/>
          <w:szCs w:val="24"/>
          <w:lang w:eastAsia="en-US"/>
        </w:rPr>
      </w:pPr>
      <w:r w:rsidRPr="00B51C4D">
        <w:rPr>
          <w:rFonts w:ascii="Times New Roman" w:eastAsia="Times New Roman" w:hAnsi="Times New Roman" w:cs="Times New Roman"/>
          <w:sz w:val="24"/>
          <w:szCs w:val="24"/>
          <w:lang w:eastAsia="en-US"/>
        </w:rPr>
        <w:t xml:space="preserve">The </w:t>
      </w:r>
      <w:proofErr w:type="gramStart"/>
      <w:r w:rsidRPr="00B51C4D">
        <w:rPr>
          <w:rFonts w:ascii="Times New Roman" w:eastAsia="Times New Roman" w:hAnsi="Times New Roman" w:cs="Times New Roman"/>
          <w:sz w:val="24"/>
          <w:szCs w:val="24"/>
          <w:lang w:eastAsia="en-US"/>
        </w:rPr>
        <w:t>main  purpose</w:t>
      </w:r>
      <w:proofErr w:type="gramEnd"/>
      <w:r w:rsidRPr="00B51C4D">
        <w:rPr>
          <w:rFonts w:ascii="Times New Roman" w:eastAsia="Times New Roman" w:hAnsi="Times New Roman" w:cs="Times New Roman"/>
          <w:sz w:val="24"/>
          <w:szCs w:val="24"/>
          <w:lang w:eastAsia="en-US"/>
        </w:rPr>
        <w:t xml:space="preserve"> of Expense tracker is to  give an perfect idea about  the expenses according to the income. </w:t>
      </w:r>
      <w:proofErr w:type="gramStart"/>
      <w:r w:rsidRPr="00B51C4D">
        <w:rPr>
          <w:rFonts w:ascii="Times New Roman" w:eastAsia="Times New Roman" w:hAnsi="Times New Roman" w:cs="Times New Roman"/>
          <w:sz w:val="24"/>
          <w:szCs w:val="24"/>
          <w:lang w:eastAsia="en-US"/>
        </w:rPr>
        <w:t>Expense  tracker</w:t>
      </w:r>
      <w:proofErr w:type="gramEnd"/>
      <w:r w:rsidRPr="00B51C4D">
        <w:rPr>
          <w:rFonts w:ascii="Times New Roman" w:eastAsia="Times New Roman" w:hAnsi="Times New Roman" w:cs="Times New Roman"/>
          <w:sz w:val="24"/>
          <w:szCs w:val="24"/>
          <w:lang w:eastAsia="en-US"/>
        </w:rPr>
        <w:t xml:space="preserve"> also  suggest the ways to save the money accordingly or to invest the money according to their expense category.</w:t>
      </w:r>
    </w:p>
    <w:p w14:paraId="603FBAE2" w14:textId="77777777" w:rsidR="008024A4" w:rsidRDefault="008024A4" w:rsidP="00436B8D">
      <w:pPr>
        <w:widowControl w:val="0"/>
        <w:suppressAutoHyphens w:val="0"/>
        <w:autoSpaceDE w:val="0"/>
        <w:autoSpaceDN w:val="0"/>
        <w:spacing w:after="0" w:line="360" w:lineRule="auto"/>
        <w:jc w:val="both"/>
        <w:rPr>
          <w:rFonts w:ascii="Times New Roman" w:eastAsia="Times New Roman" w:hAnsi="Times New Roman" w:cs="Times New Roman"/>
          <w:lang w:eastAsia="en-US"/>
        </w:rPr>
      </w:pPr>
    </w:p>
    <w:p w14:paraId="07F15C87" w14:textId="77777777" w:rsidR="008024A4" w:rsidRDefault="008024A4" w:rsidP="00834821">
      <w:pPr>
        <w:widowControl w:val="0"/>
        <w:suppressAutoHyphens w:val="0"/>
        <w:autoSpaceDE w:val="0"/>
        <w:autoSpaceDN w:val="0"/>
        <w:spacing w:after="0" w:line="360" w:lineRule="auto"/>
        <w:ind w:firstLine="360"/>
        <w:jc w:val="both"/>
        <w:rPr>
          <w:rFonts w:ascii="Times New Roman" w:eastAsia="Times New Roman" w:hAnsi="Times New Roman" w:cs="Times New Roman"/>
          <w:sz w:val="24"/>
          <w:szCs w:val="24"/>
          <w:lang w:eastAsia="en-US"/>
        </w:rPr>
      </w:pPr>
      <w:r w:rsidRPr="00B51C4D">
        <w:rPr>
          <w:rFonts w:ascii="Times New Roman" w:eastAsia="Times New Roman" w:hAnsi="Times New Roman" w:cs="Times New Roman"/>
          <w:sz w:val="24"/>
          <w:szCs w:val="24"/>
          <w:lang w:eastAsia="en-US"/>
        </w:rPr>
        <w:t xml:space="preserve">The </w:t>
      </w:r>
      <w:proofErr w:type="gramStart"/>
      <w:r w:rsidRPr="00B51C4D">
        <w:rPr>
          <w:rFonts w:ascii="Times New Roman" w:eastAsia="Times New Roman" w:hAnsi="Times New Roman" w:cs="Times New Roman"/>
          <w:sz w:val="24"/>
          <w:szCs w:val="24"/>
          <w:lang w:eastAsia="en-US"/>
        </w:rPr>
        <w:t>main  purpose</w:t>
      </w:r>
      <w:proofErr w:type="gramEnd"/>
      <w:r w:rsidRPr="00B51C4D">
        <w:rPr>
          <w:rFonts w:ascii="Times New Roman" w:eastAsia="Times New Roman" w:hAnsi="Times New Roman" w:cs="Times New Roman"/>
          <w:sz w:val="24"/>
          <w:szCs w:val="24"/>
          <w:lang w:eastAsia="en-US"/>
        </w:rPr>
        <w:t xml:space="preserve"> of Expense tracker is to  give an perfect idea about  the expenses according to the income. </w:t>
      </w:r>
      <w:proofErr w:type="gramStart"/>
      <w:r w:rsidRPr="00B51C4D">
        <w:rPr>
          <w:rFonts w:ascii="Times New Roman" w:eastAsia="Times New Roman" w:hAnsi="Times New Roman" w:cs="Times New Roman"/>
          <w:sz w:val="24"/>
          <w:szCs w:val="24"/>
          <w:lang w:eastAsia="en-US"/>
        </w:rPr>
        <w:t>Expense  tracker</w:t>
      </w:r>
      <w:proofErr w:type="gramEnd"/>
      <w:r w:rsidRPr="00B51C4D">
        <w:rPr>
          <w:rFonts w:ascii="Times New Roman" w:eastAsia="Times New Roman" w:hAnsi="Times New Roman" w:cs="Times New Roman"/>
          <w:sz w:val="24"/>
          <w:szCs w:val="24"/>
          <w:lang w:eastAsia="en-US"/>
        </w:rPr>
        <w:t xml:space="preserve"> also  suggest the ways to save the money accordingly or to invest the money according to their expense category.</w:t>
      </w:r>
    </w:p>
    <w:p w14:paraId="51775426" w14:textId="77777777" w:rsidR="008024A4" w:rsidRDefault="008024A4" w:rsidP="00436B8D">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69E41CFB" w14:textId="0CBA05DA" w:rsidR="008024A4" w:rsidRPr="00A21A24" w:rsidRDefault="008024A4" w:rsidP="00834821">
      <w:pPr>
        <w:widowControl w:val="0"/>
        <w:suppressAutoHyphens w:val="0"/>
        <w:autoSpaceDE w:val="0"/>
        <w:autoSpaceDN w:val="0"/>
        <w:spacing w:after="0" w:line="360" w:lineRule="auto"/>
        <w:ind w:firstLine="720"/>
        <w:jc w:val="both"/>
        <w:rPr>
          <w:rFonts w:ascii="Times New Roman" w:eastAsia="Times New Roman" w:hAnsi="Times New Roman" w:cs="Times New Roman"/>
          <w:sz w:val="24"/>
          <w:szCs w:val="24"/>
          <w:lang w:val="en-IN" w:eastAsia="en-US"/>
        </w:rPr>
      </w:pPr>
      <w:r w:rsidRPr="00A21A24">
        <w:rPr>
          <w:rFonts w:ascii="Times New Roman" w:eastAsia="Times New Roman" w:hAnsi="Times New Roman" w:cs="Times New Roman"/>
          <w:sz w:val="24"/>
          <w:szCs w:val="24"/>
          <w:lang w:val="en-IN" w:eastAsia="en-US"/>
        </w:rPr>
        <w:t xml:space="preserve"> of the major problem identified in this current time was, there were no such platform which will keep record of their expenses.</w:t>
      </w:r>
    </w:p>
    <w:p w14:paraId="09DC2E7C" w14:textId="77777777" w:rsidR="008024A4" w:rsidRDefault="008024A4" w:rsidP="009F0910">
      <w:pPr>
        <w:widowControl w:val="0"/>
        <w:tabs>
          <w:tab w:val="left" w:pos="490"/>
        </w:tabs>
        <w:suppressAutoHyphens w:val="0"/>
        <w:autoSpaceDE w:val="0"/>
        <w:autoSpaceDN w:val="0"/>
        <w:spacing w:before="61" w:after="0" w:line="240" w:lineRule="auto"/>
        <w:jc w:val="both"/>
        <w:outlineLvl w:val="2"/>
        <w:rPr>
          <w:rFonts w:ascii="Times New Roman" w:eastAsia="Times New Roman" w:hAnsi="Times New Roman" w:cs="Times New Roman"/>
          <w:b/>
          <w:bCs/>
          <w:sz w:val="26"/>
          <w:szCs w:val="26"/>
          <w:lang w:eastAsia="en-US"/>
        </w:rPr>
      </w:pPr>
    </w:p>
    <w:p w14:paraId="78454AA8" w14:textId="36CD3F30" w:rsidR="00C22CF9" w:rsidRPr="008024A4" w:rsidRDefault="008024A4" w:rsidP="00436B8D">
      <w:pPr>
        <w:widowControl w:val="0"/>
        <w:numPr>
          <w:ilvl w:val="0"/>
          <w:numId w:val="28"/>
        </w:numPr>
        <w:tabs>
          <w:tab w:val="left" w:pos="490"/>
        </w:tabs>
        <w:suppressAutoHyphens w:val="0"/>
        <w:autoSpaceDE w:val="0"/>
        <w:autoSpaceDN w:val="0"/>
        <w:spacing w:before="61" w:after="0" w:line="240" w:lineRule="auto"/>
        <w:jc w:val="both"/>
        <w:outlineLvl w:val="2"/>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 xml:space="preserve"> </w:t>
      </w:r>
      <w:r w:rsidRPr="008024A4">
        <w:rPr>
          <w:rFonts w:ascii="Times New Roman" w:eastAsia="Times New Roman" w:hAnsi="Times New Roman" w:cs="Times New Roman"/>
          <w:b/>
          <w:bCs/>
          <w:sz w:val="28"/>
          <w:szCs w:val="28"/>
          <w:lang w:eastAsia="en-US"/>
        </w:rPr>
        <w:t>Objectives:</w:t>
      </w:r>
    </w:p>
    <w:p w14:paraId="154DF8AF" w14:textId="77777777" w:rsidR="004B2C4B" w:rsidRPr="004B2C4B" w:rsidRDefault="00B10AC9" w:rsidP="00436B8D">
      <w:pPr>
        <w:widowControl w:val="0"/>
        <w:numPr>
          <w:ilvl w:val="0"/>
          <w:numId w:val="8"/>
        </w:numPr>
        <w:tabs>
          <w:tab w:val="left" w:pos="813"/>
          <w:tab w:val="left" w:pos="814"/>
        </w:tabs>
        <w:suppressAutoHyphens w:val="0"/>
        <w:autoSpaceDE w:val="0"/>
        <w:autoSpaceDN w:val="0"/>
        <w:spacing w:before="174" w:after="0" w:line="240" w:lineRule="auto"/>
        <w:ind w:left="1173" w:hanging="357"/>
        <w:jc w:val="both"/>
        <w:rPr>
          <w:rFonts w:ascii="Times New Roman" w:eastAsia="Times New Roman" w:hAnsi="Times New Roman" w:cs="Times New Roman"/>
          <w:sz w:val="24"/>
          <w:lang w:val="en-IN" w:eastAsia="en-US"/>
        </w:rPr>
      </w:pPr>
      <w:r w:rsidRPr="004B2C4B">
        <w:rPr>
          <w:rFonts w:ascii="Times New Roman" w:eastAsia="Times New Roman" w:hAnsi="Times New Roman" w:cs="Times New Roman"/>
          <w:sz w:val="24"/>
          <w:lang w:eastAsia="en-US"/>
        </w:rPr>
        <w:t>To keep a track of Income-Expense on a day-to-day basis.</w:t>
      </w:r>
    </w:p>
    <w:p w14:paraId="6B4A098B" w14:textId="77777777" w:rsidR="004B2C4B" w:rsidRPr="004B2C4B" w:rsidRDefault="00B10AC9" w:rsidP="00436B8D">
      <w:pPr>
        <w:widowControl w:val="0"/>
        <w:numPr>
          <w:ilvl w:val="0"/>
          <w:numId w:val="8"/>
        </w:numPr>
        <w:tabs>
          <w:tab w:val="left" w:pos="813"/>
          <w:tab w:val="left" w:pos="814"/>
        </w:tabs>
        <w:suppressAutoHyphens w:val="0"/>
        <w:autoSpaceDE w:val="0"/>
        <w:autoSpaceDN w:val="0"/>
        <w:spacing w:before="138" w:after="0" w:line="350" w:lineRule="auto"/>
        <w:ind w:left="1173" w:right="457" w:hanging="357"/>
        <w:jc w:val="both"/>
        <w:rPr>
          <w:rFonts w:ascii="Times New Roman" w:eastAsia="Times New Roman" w:hAnsi="Times New Roman" w:cs="Times New Roman"/>
          <w:sz w:val="24"/>
          <w:lang w:val="en-IN" w:eastAsia="en-US"/>
        </w:rPr>
      </w:pPr>
      <w:r w:rsidRPr="004B2C4B">
        <w:rPr>
          <w:rFonts w:ascii="Times New Roman" w:eastAsia="Times New Roman" w:hAnsi="Times New Roman" w:cs="Times New Roman"/>
          <w:sz w:val="24"/>
          <w:lang w:eastAsia="en-US"/>
        </w:rPr>
        <w:t>To keep an accurate record of your money inflow and outflow.</w:t>
      </w:r>
    </w:p>
    <w:p w14:paraId="125D0DA3" w14:textId="77777777" w:rsidR="004B2C4B" w:rsidRPr="004B2C4B" w:rsidRDefault="00B10AC9" w:rsidP="00436B8D">
      <w:pPr>
        <w:widowControl w:val="0"/>
        <w:numPr>
          <w:ilvl w:val="0"/>
          <w:numId w:val="8"/>
        </w:numPr>
        <w:tabs>
          <w:tab w:val="left" w:pos="813"/>
          <w:tab w:val="left" w:pos="814"/>
        </w:tabs>
        <w:suppressAutoHyphens w:val="0"/>
        <w:autoSpaceDE w:val="0"/>
        <w:autoSpaceDN w:val="0"/>
        <w:spacing w:before="12" w:after="0" w:line="240" w:lineRule="auto"/>
        <w:ind w:left="1173" w:hanging="357"/>
        <w:jc w:val="both"/>
        <w:rPr>
          <w:rFonts w:ascii="Times New Roman" w:eastAsia="Times New Roman" w:hAnsi="Times New Roman" w:cs="Times New Roman"/>
          <w:sz w:val="24"/>
          <w:lang w:val="en-IN" w:eastAsia="en-US"/>
        </w:rPr>
      </w:pPr>
      <w:r w:rsidRPr="004B2C4B">
        <w:rPr>
          <w:rFonts w:ascii="Times New Roman" w:eastAsia="Times New Roman" w:hAnsi="Times New Roman" w:cs="Times New Roman"/>
          <w:sz w:val="24"/>
          <w:lang w:eastAsia="en-US"/>
        </w:rPr>
        <w:t>To save money for pre-defined expenses which will help planning on your future investments.</w:t>
      </w:r>
    </w:p>
    <w:p w14:paraId="16E0EEAC" w14:textId="77777777" w:rsidR="00C22CF9" w:rsidRPr="004B2C4B"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Symbol" w:eastAsia="Times New Roman" w:hAnsi="Symbol" w:cs="Times New Roman"/>
          <w:sz w:val="24"/>
          <w:lang w:eastAsia="en-US"/>
        </w:rPr>
      </w:pPr>
      <w:r w:rsidRPr="004B2C4B">
        <w:rPr>
          <w:rFonts w:ascii="Times New Roman" w:eastAsia="Times New Roman" w:hAnsi="Times New Roman" w:cs="Times New Roman"/>
          <w:sz w:val="24"/>
          <w:lang w:eastAsia="en-US"/>
        </w:rPr>
        <w:t>To keep track of daily expenses and budgeting</w:t>
      </w:r>
      <w:r w:rsidR="0037240D" w:rsidRPr="004B2C4B">
        <w:rPr>
          <w:rFonts w:ascii="Times New Roman" w:eastAsia="Times New Roman" w:hAnsi="Times New Roman" w:cs="Times New Roman"/>
          <w:sz w:val="24"/>
          <w:lang w:eastAsia="en-US"/>
        </w:rPr>
        <w:t>.</w:t>
      </w:r>
    </w:p>
    <w:p w14:paraId="4E3108C3" w14:textId="77777777" w:rsidR="004B2C4B" w:rsidRPr="00541839"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Times New Roman" w:eastAsia="Times New Roman" w:hAnsi="Times New Roman" w:cs="Times New Roman"/>
          <w:sz w:val="24"/>
          <w:szCs w:val="24"/>
          <w:lang w:eastAsia="en-US"/>
        </w:rPr>
      </w:pPr>
      <w:r w:rsidRPr="00541839">
        <w:rPr>
          <w:rFonts w:ascii="Times New Roman" w:eastAsia="Times New Roman" w:hAnsi="Times New Roman" w:cs="Times New Roman"/>
          <w:color w:val="202124"/>
          <w:sz w:val="24"/>
          <w:szCs w:val="24"/>
          <w:shd w:val="clear" w:color="auto" w:fill="FFFFFF"/>
          <w:lang w:eastAsia="en-US"/>
        </w:rPr>
        <w:t>To help everyone who are planning to know their expenses and save from it.</w:t>
      </w:r>
    </w:p>
    <w:p w14:paraId="4A29F73B" w14:textId="77777777" w:rsidR="00541839"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To know where the money is going.</w:t>
      </w:r>
    </w:p>
    <w:p w14:paraId="46FE7CD5" w14:textId="77777777" w:rsidR="00305441" w:rsidRPr="00305441"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Times New Roman" w:eastAsia="Times New Roman" w:hAnsi="Times New Roman" w:cs="Times New Roman"/>
          <w:sz w:val="24"/>
          <w:szCs w:val="24"/>
          <w:lang w:eastAsia="en-US"/>
        </w:rPr>
      </w:pPr>
      <w:r w:rsidRPr="00305441">
        <w:rPr>
          <w:rFonts w:ascii="Times New Roman" w:eastAsia="Times New Roman" w:hAnsi="Times New Roman" w:cs="Times New Roman"/>
          <w:color w:val="212529"/>
          <w:sz w:val="24"/>
          <w:szCs w:val="24"/>
          <w:shd w:val="clear" w:color="auto" w:fill="FFFFFF"/>
          <w:lang w:eastAsia="en-US"/>
        </w:rPr>
        <w:t>To provide Graphical overview of expenses</w:t>
      </w:r>
      <w:r>
        <w:rPr>
          <w:rFonts w:ascii="Montserrat" w:eastAsia="Times New Roman" w:hAnsi="Montserrat" w:cs="Times New Roman"/>
          <w:color w:val="212529"/>
          <w:shd w:val="clear" w:color="auto" w:fill="FFFFFF"/>
          <w:lang w:eastAsia="en-US"/>
        </w:rPr>
        <w:t>.</w:t>
      </w:r>
    </w:p>
    <w:p w14:paraId="2C07CE86" w14:textId="77777777" w:rsidR="00305441" w:rsidRPr="00305441"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Times New Roman" w:eastAsia="Times New Roman" w:hAnsi="Times New Roman" w:cs="Times New Roman"/>
          <w:sz w:val="24"/>
          <w:szCs w:val="24"/>
          <w:lang w:eastAsia="en-US"/>
        </w:rPr>
      </w:pPr>
      <w:r w:rsidRPr="00305441">
        <w:rPr>
          <w:rFonts w:ascii="Times New Roman" w:eastAsia="Times New Roman" w:hAnsi="Times New Roman" w:cs="Times New Roman"/>
          <w:color w:val="212529"/>
          <w:sz w:val="24"/>
          <w:szCs w:val="24"/>
          <w:shd w:val="clear" w:color="auto" w:fill="FFFFFF"/>
          <w:lang w:eastAsia="en-US"/>
        </w:rPr>
        <w:t>To Minimize manual effort with daily record of expenditures and incomes. </w:t>
      </w:r>
    </w:p>
    <w:p w14:paraId="428AA7AC" w14:textId="7ABD0136" w:rsidR="00305441" w:rsidRPr="008024A4" w:rsidRDefault="00B10AC9" w:rsidP="00436B8D">
      <w:pPr>
        <w:widowControl w:val="0"/>
        <w:numPr>
          <w:ilvl w:val="0"/>
          <w:numId w:val="8"/>
        </w:numPr>
        <w:tabs>
          <w:tab w:val="left" w:pos="813"/>
          <w:tab w:val="left" w:pos="814"/>
        </w:tabs>
        <w:suppressAutoHyphens w:val="0"/>
        <w:autoSpaceDE w:val="0"/>
        <w:autoSpaceDN w:val="0"/>
        <w:spacing w:before="138" w:after="0" w:line="240" w:lineRule="auto"/>
        <w:ind w:left="1173" w:hanging="357"/>
        <w:jc w:val="both"/>
        <w:rPr>
          <w:rFonts w:ascii="Times New Roman" w:eastAsia="Times New Roman" w:hAnsi="Times New Roman" w:cs="Times New Roman"/>
          <w:sz w:val="24"/>
          <w:szCs w:val="24"/>
          <w:lang w:eastAsia="en-US"/>
        </w:rPr>
      </w:pPr>
      <w:r w:rsidRPr="00305441">
        <w:rPr>
          <w:rFonts w:ascii="Times New Roman" w:eastAsia="Times New Roman" w:hAnsi="Times New Roman" w:cs="Times New Roman"/>
          <w:color w:val="212529"/>
          <w:sz w:val="24"/>
          <w:szCs w:val="24"/>
          <w:shd w:val="clear" w:color="auto" w:fill="FFFFFF"/>
          <w:lang w:eastAsia="en-US"/>
        </w:rPr>
        <w:t>To provide Immediate and easy retrieval of report.</w:t>
      </w:r>
    </w:p>
    <w:p w14:paraId="3FE48095" w14:textId="3C25B9A8" w:rsidR="008024A4" w:rsidRDefault="008024A4"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color w:val="212529"/>
          <w:sz w:val="24"/>
          <w:szCs w:val="24"/>
          <w:shd w:val="clear" w:color="auto" w:fill="FFFFFF"/>
          <w:lang w:eastAsia="en-US"/>
        </w:rPr>
      </w:pPr>
    </w:p>
    <w:p w14:paraId="0E504098" w14:textId="77777777" w:rsidR="008024A4" w:rsidRDefault="008024A4"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3BE8B56E"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6985068A"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2F58C436"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7B6C0A8E"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7ADDD99A"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2BF1D811"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77FAC609" w14:textId="77777777" w:rsidR="009F0910" w:rsidRDefault="009F0910"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07AE96E2" w14:textId="77777777" w:rsidR="006A4723" w:rsidRDefault="006A4723"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3AB05A96" w14:textId="77777777" w:rsidR="006A4723" w:rsidRDefault="006A4723"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20E86CB8" w14:textId="77777777" w:rsidR="006A4723" w:rsidRPr="00305441" w:rsidRDefault="006A4723" w:rsidP="00436B8D">
      <w:pPr>
        <w:widowControl w:val="0"/>
        <w:tabs>
          <w:tab w:val="left" w:pos="813"/>
          <w:tab w:val="left" w:pos="814"/>
        </w:tabs>
        <w:suppressAutoHyphens w:val="0"/>
        <w:autoSpaceDE w:val="0"/>
        <w:autoSpaceDN w:val="0"/>
        <w:spacing w:before="138" w:after="0" w:line="240" w:lineRule="auto"/>
        <w:jc w:val="both"/>
        <w:rPr>
          <w:rFonts w:ascii="Times New Roman" w:eastAsia="Times New Roman" w:hAnsi="Times New Roman" w:cs="Times New Roman"/>
          <w:sz w:val="24"/>
          <w:szCs w:val="24"/>
          <w:lang w:eastAsia="en-US"/>
        </w:rPr>
      </w:pPr>
    </w:p>
    <w:p w14:paraId="5C4F45C7" w14:textId="7C971414" w:rsidR="00C22CF9" w:rsidRDefault="008024A4" w:rsidP="00436B8D">
      <w:pPr>
        <w:widowControl w:val="0"/>
        <w:numPr>
          <w:ilvl w:val="0"/>
          <w:numId w:val="28"/>
        </w:numPr>
        <w:tabs>
          <w:tab w:val="left" w:pos="490"/>
        </w:tabs>
        <w:suppressAutoHyphens w:val="0"/>
        <w:autoSpaceDE w:val="0"/>
        <w:autoSpaceDN w:val="0"/>
        <w:spacing w:before="289" w:after="0" w:line="240" w:lineRule="auto"/>
        <w:jc w:val="both"/>
        <w:outlineLvl w:val="2"/>
        <w:rPr>
          <w:rFonts w:ascii="Times New Roman" w:eastAsia="Times New Roman" w:hAnsi="Times New Roman" w:cs="Times New Roman"/>
          <w:b/>
          <w:bCs/>
          <w:sz w:val="26"/>
          <w:szCs w:val="26"/>
          <w:lang w:eastAsia="en-US"/>
        </w:rPr>
      </w:pPr>
      <w:bookmarkStart w:id="1" w:name="_bookmark3"/>
      <w:bookmarkEnd w:id="1"/>
      <w:r>
        <w:rPr>
          <w:rFonts w:ascii="Times New Roman" w:eastAsia="Times New Roman" w:hAnsi="Times New Roman" w:cs="Times New Roman"/>
          <w:b/>
          <w:bCs/>
          <w:sz w:val="26"/>
          <w:szCs w:val="26"/>
          <w:lang w:eastAsia="en-US"/>
        </w:rPr>
        <w:t xml:space="preserve"> Scope:</w:t>
      </w:r>
    </w:p>
    <w:p w14:paraId="6834CA64" w14:textId="77777777" w:rsidR="001B098A" w:rsidRDefault="001B098A" w:rsidP="00436B8D">
      <w:pPr>
        <w:widowControl w:val="0"/>
        <w:suppressAutoHyphens w:val="0"/>
        <w:autoSpaceDE w:val="0"/>
        <w:autoSpaceDN w:val="0"/>
        <w:spacing w:before="22" w:after="0" w:line="360" w:lineRule="auto"/>
        <w:ind w:left="489" w:right="463"/>
        <w:jc w:val="both"/>
        <w:rPr>
          <w:rFonts w:ascii="Times New Roman" w:eastAsia="Times New Roman" w:hAnsi="Times New Roman" w:cs="Times New Roman"/>
          <w:sz w:val="24"/>
          <w:szCs w:val="24"/>
          <w:lang w:eastAsia="en-US"/>
        </w:rPr>
      </w:pPr>
    </w:p>
    <w:p w14:paraId="4C455C22" w14:textId="77777777" w:rsidR="00C22CF9" w:rsidRDefault="00B10AC9" w:rsidP="00834821">
      <w:pPr>
        <w:widowControl w:val="0"/>
        <w:suppressAutoHyphens w:val="0"/>
        <w:autoSpaceDE w:val="0"/>
        <w:autoSpaceDN w:val="0"/>
        <w:spacing w:before="2" w:after="0" w:line="360" w:lineRule="auto"/>
        <w:ind w:firstLine="360"/>
        <w:jc w:val="both"/>
        <w:rPr>
          <w:rFonts w:ascii="Times New Roman" w:eastAsia="Times New Roman" w:hAnsi="Times New Roman" w:cs="Times New Roman"/>
          <w:sz w:val="24"/>
          <w:szCs w:val="24"/>
          <w:lang w:eastAsia="en-US"/>
        </w:rPr>
      </w:pPr>
      <w:r w:rsidRPr="00B51C4D">
        <w:rPr>
          <w:rFonts w:ascii="Times New Roman" w:eastAsia="Times New Roman" w:hAnsi="Times New Roman" w:cs="Times New Roman"/>
          <w:sz w:val="24"/>
          <w:szCs w:val="24"/>
          <w:lang w:eastAsia="en-US"/>
        </w:rPr>
        <w:t xml:space="preserve">The </w:t>
      </w:r>
      <w:proofErr w:type="gramStart"/>
      <w:r w:rsidRPr="00B51C4D">
        <w:rPr>
          <w:rFonts w:ascii="Times New Roman" w:eastAsia="Times New Roman" w:hAnsi="Times New Roman" w:cs="Times New Roman"/>
          <w:sz w:val="24"/>
          <w:szCs w:val="24"/>
          <w:lang w:eastAsia="en-US"/>
        </w:rPr>
        <w:t>main  purpose</w:t>
      </w:r>
      <w:proofErr w:type="gramEnd"/>
      <w:r w:rsidRPr="00B51C4D">
        <w:rPr>
          <w:rFonts w:ascii="Times New Roman" w:eastAsia="Times New Roman" w:hAnsi="Times New Roman" w:cs="Times New Roman"/>
          <w:sz w:val="24"/>
          <w:szCs w:val="24"/>
          <w:lang w:eastAsia="en-US"/>
        </w:rPr>
        <w:t xml:space="preserve"> of Expense tracker is to  give an perfect idea about  the expenses according to the income. </w:t>
      </w:r>
      <w:proofErr w:type="gramStart"/>
      <w:r w:rsidRPr="00B51C4D">
        <w:rPr>
          <w:rFonts w:ascii="Times New Roman" w:eastAsia="Times New Roman" w:hAnsi="Times New Roman" w:cs="Times New Roman"/>
          <w:sz w:val="24"/>
          <w:szCs w:val="24"/>
          <w:lang w:eastAsia="en-US"/>
        </w:rPr>
        <w:t>Expense  tracker</w:t>
      </w:r>
      <w:proofErr w:type="gramEnd"/>
      <w:r w:rsidRPr="00B51C4D">
        <w:rPr>
          <w:rFonts w:ascii="Times New Roman" w:eastAsia="Times New Roman" w:hAnsi="Times New Roman" w:cs="Times New Roman"/>
          <w:sz w:val="24"/>
          <w:szCs w:val="24"/>
          <w:lang w:eastAsia="en-US"/>
        </w:rPr>
        <w:t xml:space="preserve"> also  suggest the ways to save the money accordingly or to invest the money according to their expense category.</w:t>
      </w:r>
    </w:p>
    <w:p w14:paraId="1BEC5D38" w14:textId="77777777" w:rsidR="00B51C4D" w:rsidRPr="00B51C4D" w:rsidRDefault="00B51C4D" w:rsidP="00436B8D">
      <w:pPr>
        <w:widowControl w:val="0"/>
        <w:suppressAutoHyphens w:val="0"/>
        <w:autoSpaceDE w:val="0"/>
        <w:autoSpaceDN w:val="0"/>
        <w:spacing w:before="2" w:after="0" w:line="360" w:lineRule="auto"/>
        <w:jc w:val="both"/>
        <w:rPr>
          <w:rFonts w:ascii="Times New Roman" w:eastAsia="Times New Roman" w:hAnsi="Times New Roman" w:cs="Times New Roman"/>
          <w:sz w:val="21"/>
          <w:szCs w:val="24"/>
          <w:lang w:eastAsia="en-US"/>
        </w:rPr>
      </w:pPr>
    </w:p>
    <w:p w14:paraId="55C0F127" w14:textId="77777777" w:rsidR="00FE5D9F" w:rsidRPr="00FE5D9F" w:rsidRDefault="00B10AC9" w:rsidP="00436B8D">
      <w:pPr>
        <w:widowControl w:val="0"/>
        <w:numPr>
          <w:ilvl w:val="0"/>
          <w:numId w:val="9"/>
        </w:numPr>
        <w:tabs>
          <w:tab w:val="left" w:pos="821"/>
        </w:tabs>
        <w:suppressAutoHyphens w:val="0"/>
        <w:autoSpaceDE w:val="0"/>
        <w:autoSpaceDN w:val="0"/>
        <w:spacing w:before="19" w:after="0" w:line="240" w:lineRule="auto"/>
        <w:jc w:val="both"/>
        <w:rPr>
          <w:rFonts w:ascii="Times New Roman" w:eastAsia="Times New Roman" w:hAnsi="Times New Roman" w:cs="Times New Roman"/>
          <w:sz w:val="24"/>
          <w:lang w:val="en-IN" w:eastAsia="en-US"/>
        </w:rPr>
      </w:pPr>
      <w:r w:rsidRPr="00FE5D9F">
        <w:rPr>
          <w:rFonts w:ascii="Times New Roman" w:eastAsia="Times New Roman" w:hAnsi="Times New Roman" w:cs="Times New Roman"/>
          <w:sz w:val="24"/>
          <w:lang w:val="en-IN" w:eastAsia="en-US"/>
        </w:rPr>
        <w:t>Can be use by anyone who are willing to manage their expenses.</w:t>
      </w:r>
    </w:p>
    <w:p w14:paraId="65F04DC4" w14:textId="77777777" w:rsidR="00FE5D9F" w:rsidRPr="00FE5D9F" w:rsidRDefault="00B10AC9" w:rsidP="00436B8D">
      <w:pPr>
        <w:widowControl w:val="0"/>
        <w:numPr>
          <w:ilvl w:val="0"/>
          <w:numId w:val="9"/>
        </w:numPr>
        <w:tabs>
          <w:tab w:val="left" w:pos="821"/>
        </w:tabs>
        <w:suppressAutoHyphens w:val="0"/>
        <w:autoSpaceDE w:val="0"/>
        <w:autoSpaceDN w:val="0"/>
        <w:spacing w:before="137" w:after="0" w:line="240" w:lineRule="auto"/>
        <w:jc w:val="both"/>
        <w:rPr>
          <w:rFonts w:ascii="Times New Roman" w:eastAsia="Times New Roman" w:hAnsi="Times New Roman" w:cs="Times New Roman"/>
          <w:sz w:val="24"/>
          <w:lang w:val="en-IN" w:eastAsia="en-US"/>
        </w:rPr>
      </w:pPr>
      <w:r w:rsidRPr="00FE5D9F">
        <w:rPr>
          <w:rFonts w:ascii="Times New Roman" w:eastAsia="Times New Roman" w:hAnsi="Times New Roman" w:cs="Times New Roman"/>
          <w:sz w:val="24"/>
          <w:lang w:val="en-IN" w:eastAsia="en-US"/>
        </w:rPr>
        <w:t>Aiming to save the money for the future investments and many more.</w:t>
      </w:r>
    </w:p>
    <w:p w14:paraId="4EE447EC" w14:textId="77777777" w:rsidR="00FE5D9F" w:rsidRDefault="00B10AC9" w:rsidP="00436B8D">
      <w:pPr>
        <w:widowControl w:val="0"/>
        <w:numPr>
          <w:ilvl w:val="0"/>
          <w:numId w:val="9"/>
        </w:numPr>
        <w:tabs>
          <w:tab w:val="left" w:pos="821"/>
        </w:tabs>
        <w:suppressAutoHyphens w:val="0"/>
        <w:autoSpaceDE w:val="0"/>
        <w:autoSpaceDN w:val="0"/>
        <w:spacing w:before="136" w:after="0" w:line="240" w:lineRule="auto"/>
        <w:jc w:val="both"/>
        <w:rPr>
          <w:rFonts w:ascii="Times New Roman" w:eastAsia="Times New Roman" w:hAnsi="Times New Roman" w:cs="Times New Roman"/>
          <w:sz w:val="24"/>
          <w:lang w:val="en-IN" w:eastAsia="en-US"/>
        </w:rPr>
      </w:pPr>
      <w:r w:rsidRPr="00FE5D9F">
        <w:rPr>
          <w:rFonts w:ascii="Times New Roman" w:eastAsia="Times New Roman" w:hAnsi="Times New Roman" w:cs="Times New Roman"/>
          <w:sz w:val="24"/>
          <w:lang w:val="en-IN" w:eastAsia="en-US"/>
        </w:rPr>
        <w:t xml:space="preserve">There is not any range criteria or any kind of profession or gender are </w:t>
      </w:r>
      <w:proofErr w:type="gramStart"/>
      <w:r w:rsidRPr="00FE5D9F">
        <w:rPr>
          <w:rFonts w:ascii="Times New Roman" w:eastAsia="Times New Roman" w:hAnsi="Times New Roman" w:cs="Times New Roman"/>
          <w:sz w:val="24"/>
          <w:lang w:val="en-IN" w:eastAsia="en-US"/>
        </w:rPr>
        <w:t>focused ,</w:t>
      </w:r>
      <w:proofErr w:type="gramEnd"/>
      <w:r w:rsidRPr="00FE5D9F">
        <w:rPr>
          <w:rFonts w:ascii="Times New Roman" w:eastAsia="Times New Roman" w:hAnsi="Times New Roman" w:cs="Times New Roman"/>
          <w:sz w:val="24"/>
          <w:lang w:val="en-IN" w:eastAsia="en-US"/>
        </w:rPr>
        <w:t xml:space="preserve"> it will be used hugely. </w:t>
      </w:r>
    </w:p>
    <w:p w14:paraId="26A7FBE8" w14:textId="77777777" w:rsidR="005451AE" w:rsidRDefault="00B10AC9" w:rsidP="00436B8D">
      <w:pPr>
        <w:widowControl w:val="0"/>
        <w:numPr>
          <w:ilvl w:val="0"/>
          <w:numId w:val="9"/>
        </w:numPr>
        <w:tabs>
          <w:tab w:val="left" w:pos="821"/>
        </w:tabs>
        <w:suppressAutoHyphens w:val="0"/>
        <w:autoSpaceDE w:val="0"/>
        <w:autoSpaceDN w:val="0"/>
        <w:spacing w:before="136" w:after="0" w:line="240" w:lineRule="auto"/>
        <w:jc w:val="both"/>
        <w:rPr>
          <w:rFonts w:ascii="Times New Roman" w:eastAsia="Times New Roman" w:hAnsi="Times New Roman" w:cs="Times New Roman"/>
          <w:sz w:val="24"/>
          <w:lang w:val="en-IN" w:eastAsia="en-US"/>
        </w:rPr>
      </w:pPr>
      <w:r>
        <w:rPr>
          <w:rFonts w:ascii="Times New Roman" w:eastAsia="Times New Roman" w:hAnsi="Times New Roman" w:cs="Times New Roman"/>
          <w:sz w:val="24"/>
          <w:lang w:val="en-IN" w:eastAsia="en-US"/>
        </w:rPr>
        <w:t>In a very short time, the collection will be obvious, simple and sensible.</w:t>
      </w:r>
    </w:p>
    <w:p w14:paraId="1577BE96" w14:textId="77777777" w:rsidR="00EF3FE9" w:rsidRPr="007D0F86" w:rsidRDefault="00B10AC9" w:rsidP="00436B8D">
      <w:pPr>
        <w:widowControl w:val="0"/>
        <w:numPr>
          <w:ilvl w:val="0"/>
          <w:numId w:val="9"/>
        </w:numPr>
        <w:tabs>
          <w:tab w:val="left" w:pos="821"/>
        </w:tabs>
        <w:suppressAutoHyphens w:val="0"/>
        <w:autoSpaceDE w:val="0"/>
        <w:autoSpaceDN w:val="0"/>
        <w:spacing w:before="136" w:after="0" w:line="240" w:lineRule="auto"/>
        <w:jc w:val="both"/>
        <w:rPr>
          <w:rFonts w:ascii="Times New Roman" w:eastAsia="Times New Roman" w:hAnsi="Times New Roman" w:cs="Times New Roman"/>
          <w:sz w:val="24"/>
          <w:szCs w:val="24"/>
          <w:lang w:val="en-IN" w:eastAsia="en-US"/>
        </w:rPr>
      </w:pPr>
      <w:r w:rsidRPr="007D0F86">
        <w:rPr>
          <w:rFonts w:ascii="Times New Roman" w:eastAsia="Times New Roman" w:hAnsi="Times New Roman" w:cs="Times New Roman"/>
          <w:sz w:val="24"/>
          <w:szCs w:val="24"/>
          <w:lang w:eastAsia="en-US"/>
        </w:rPr>
        <w:t xml:space="preserve"> This application can be useful for </w:t>
      </w:r>
      <w:r>
        <w:rPr>
          <w:rFonts w:ascii="Times New Roman" w:eastAsia="Times New Roman" w:hAnsi="Times New Roman" w:cs="Times New Roman"/>
          <w:sz w:val="24"/>
          <w:szCs w:val="24"/>
          <w:lang w:eastAsia="en-US"/>
        </w:rPr>
        <w:t>users</w:t>
      </w:r>
      <w:r w:rsidRPr="007D0F86">
        <w:rPr>
          <w:rFonts w:ascii="Times New Roman" w:eastAsia="Times New Roman" w:hAnsi="Times New Roman" w:cs="Times New Roman"/>
          <w:sz w:val="24"/>
          <w:szCs w:val="24"/>
          <w:lang w:eastAsia="en-US"/>
        </w:rPr>
        <w:t xml:space="preserve"> to increase their sa</w:t>
      </w:r>
      <w:r>
        <w:rPr>
          <w:rFonts w:ascii="Times New Roman" w:eastAsia="Times New Roman" w:hAnsi="Times New Roman" w:cs="Times New Roman"/>
          <w:sz w:val="24"/>
          <w:szCs w:val="24"/>
          <w:lang w:eastAsia="en-US"/>
        </w:rPr>
        <w:t>vings</w:t>
      </w:r>
      <w:r w:rsidRPr="007D0F86">
        <w:rPr>
          <w:rFonts w:ascii="Times New Roman" w:eastAsia="Times New Roman" w:hAnsi="Times New Roman" w:cs="Times New Roman"/>
          <w:sz w:val="24"/>
          <w:szCs w:val="24"/>
          <w:lang w:eastAsia="en-US"/>
        </w:rPr>
        <w:t xml:space="preserve"> as they are going physical to digital.</w:t>
      </w:r>
    </w:p>
    <w:p w14:paraId="37193E6D" w14:textId="77777777" w:rsidR="00EF3FE9" w:rsidRDefault="00EF3FE9" w:rsidP="00436B8D">
      <w:pPr>
        <w:widowControl w:val="0"/>
        <w:suppressAutoHyphens w:val="0"/>
        <w:autoSpaceDE w:val="0"/>
        <w:autoSpaceDN w:val="0"/>
        <w:spacing w:after="0" w:line="240" w:lineRule="auto"/>
        <w:jc w:val="both"/>
        <w:rPr>
          <w:rFonts w:ascii="Symbol" w:eastAsia="Times New Roman" w:hAnsi="Symbol" w:cs="Times New Roman"/>
          <w:sz w:val="24"/>
          <w:lang w:eastAsia="en-US"/>
        </w:rPr>
        <w:sectPr w:rsidR="00EF3FE9"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72CFF2E8" w14:textId="77777777" w:rsidR="006E4FF7" w:rsidRDefault="006E4FF7"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6"/>
          <w:szCs w:val="36"/>
          <w:lang w:eastAsia="en-US"/>
        </w:rPr>
      </w:pPr>
    </w:p>
    <w:p w14:paraId="48953E6B" w14:textId="77777777" w:rsidR="006E4FF7" w:rsidRDefault="006E4FF7"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6"/>
          <w:szCs w:val="36"/>
          <w:lang w:eastAsia="en-US"/>
        </w:rPr>
      </w:pPr>
    </w:p>
    <w:p w14:paraId="0025AFED" w14:textId="2EA69B01" w:rsidR="00D429B9" w:rsidRDefault="00DA16F7"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6"/>
          <w:szCs w:val="36"/>
          <w:lang w:eastAsia="en-US"/>
        </w:rPr>
      </w:pPr>
      <w:r w:rsidRPr="0087493E">
        <w:rPr>
          <w:rFonts w:ascii="Times New Roman" w:eastAsia="Times New Roman" w:hAnsi="Times New Roman" w:cs="Times New Roman"/>
          <w:b/>
          <w:bCs/>
          <w:sz w:val="36"/>
          <w:szCs w:val="36"/>
          <w:lang w:eastAsia="en-US"/>
        </w:rPr>
        <w:t>CHAPTER</w:t>
      </w:r>
      <w:r w:rsidR="00B10AC9" w:rsidRPr="0087493E">
        <w:rPr>
          <w:rFonts w:ascii="Times New Roman" w:eastAsia="Times New Roman" w:hAnsi="Times New Roman" w:cs="Times New Roman"/>
          <w:b/>
          <w:bCs/>
          <w:sz w:val="36"/>
          <w:szCs w:val="36"/>
          <w:lang w:eastAsia="en-US"/>
        </w:rPr>
        <w:t xml:space="preserve"> 2</w:t>
      </w:r>
      <w:bookmarkStart w:id="2" w:name="_bookmark4"/>
      <w:bookmarkEnd w:id="2"/>
    </w:p>
    <w:p w14:paraId="19BAB269" w14:textId="77777777" w:rsidR="00D429B9" w:rsidRDefault="00D429B9"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6"/>
          <w:szCs w:val="36"/>
          <w:lang w:eastAsia="en-US"/>
        </w:rPr>
      </w:pPr>
    </w:p>
    <w:p w14:paraId="7027086B" w14:textId="191A77A2" w:rsidR="00C22CF9" w:rsidRDefault="00DA16F7"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LITERATURE REVIEW</w:t>
      </w:r>
    </w:p>
    <w:p w14:paraId="67F3C038" w14:textId="77777777" w:rsidR="00A43FC8" w:rsidRDefault="00A43FC8"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2"/>
          <w:szCs w:val="32"/>
          <w:lang w:eastAsia="en-US"/>
        </w:rPr>
      </w:pPr>
    </w:p>
    <w:p w14:paraId="704B92C3" w14:textId="77777777" w:rsidR="00A43FC8" w:rsidRPr="00D429B9" w:rsidRDefault="00A43FC8" w:rsidP="00D429B9">
      <w:pPr>
        <w:widowControl w:val="0"/>
        <w:suppressAutoHyphens w:val="0"/>
        <w:autoSpaceDE w:val="0"/>
        <w:autoSpaceDN w:val="0"/>
        <w:spacing w:before="61" w:after="0" w:line="240" w:lineRule="auto"/>
        <w:jc w:val="center"/>
        <w:outlineLvl w:val="0"/>
        <w:rPr>
          <w:rFonts w:ascii="Times New Roman" w:eastAsia="Times New Roman" w:hAnsi="Times New Roman" w:cs="Times New Roman"/>
          <w:b/>
          <w:bCs/>
          <w:sz w:val="36"/>
          <w:szCs w:val="36"/>
          <w:lang w:eastAsia="en-US"/>
        </w:rPr>
      </w:pPr>
    </w:p>
    <w:tbl>
      <w:tblPr>
        <w:tblpPr w:leftFromText="180" w:rightFromText="180" w:vertAnchor="text" w:horzAnchor="page" w:tblpX="700" w:tblpY="63"/>
        <w:tblW w:w="10683" w:type="dxa"/>
        <w:tblCellMar>
          <w:left w:w="0" w:type="dxa"/>
          <w:right w:w="0" w:type="dxa"/>
        </w:tblCellMar>
        <w:tblLook w:val="04A0" w:firstRow="1" w:lastRow="0" w:firstColumn="1" w:lastColumn="0" w:noHBand="0" w:noVBand="1"/>
      </w:tblPr>
      <w:tblGrid>
        <w:gridCol w:w="710"/>
        <w:gridCol w:w="1462"/>
        <w:gridCol w:w="2011"/>
        <w:gridCol w:w="917"/>
        <w:gridCol w:w="2013"/>
        <w:gridCol w:w="2055"/>
        <w:gridCol w:w="1515"/>
      </w:tblGrid>
      <w:tr w:rsidR="00A43FC8" w:rsidRPr="00A43FC8" w14:paraId="0A6A42B2" w14:textId="77777777" w:rsidTr="00A43FC8">
        <w:trPr>
          <w:trHeight w:val="488"/>
        </w:trPr>
        <w:tc>
          <w:tcPr>
            <w:tcW w:w="17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102D067D"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Sr.no</w:t>
            </w:r>
          </w:p>
        </w:tc>
        <w:tc>
          <w:tcPr>
            <w:tcW w:w="14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2A5E9924"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Title</w:t>
            </w:r>
          </w:p>
        </w:tc>
        <w:tc>
          <w:tcPr>
            <w:tcW w:w="21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0A25C89B"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Author(s)</w:t>
            </w:r>
          </w:p>
        </w:tc>
        <w:tc>
          <w:tcPr>
            <w:tcW w:w="964"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668DA392"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Year</w:t>
            </w:r>
          </w:p>
        </w:tc>
        <w:tc>
          <w:tcPr>
            <w:tcW w:w="21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62C8F9E5"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Algorithms</w:t>
            </w:r>
          </w:p>
        </w:tc>
        <w:tc>
          <w:tcPr>
            <w:tcW w:w="218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5327A892"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Limitations</w:t>
            </w:r>
          </w:p>
        </w:tc>
        <w:tc>
          <w:tcPr>
            <w:tcW w:w="1583"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337AD5D6"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Result</w:t>
            </w:r>
          </w:p>
        </w:tc>
      </w:tr>
      <w:tr w:rsidR="00A43FC8" w:rsidRPr="00A43FC8" w14:paraId="49B57905" w14:textId="77777777" w:rsidTr="00A43FC8">
        <w:trPr>
          <w:trHeight w:val="2816"/>
        </w:trPr>
        <w:tc>
          <w:tcPr>
            <w:tcW w:w="17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298D52E0"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1</w:t>
            </w:r>
          </w:p>
        </w:tc>
        <w:tc>
          <w:tcPr>
            <w:tcW w:w="14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2DB1154C"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Predicting Future Expenses using Machine Learning</w:t>
            </w:r>
          </w:p>
        </w:tc>
        <w:tc>
          <w:tcPr>
            <w:tcW w:w="21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7D8AC7BE"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Shivani Gupta, Pankaj Yadav, and Rajesh Yadav</w:t>
            </w:r>
          </w:p>
        </w:tc>
        <w:tc>
          <w:tcPr>
            <w:tcW w:w="964"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501DBAA2"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2019</w:t>
            </w:r>
          </w:p>
        </w:tc>
        <w:tc>
          <w:tcPr>
            <w:tcW w:w="21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1F8DC760"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Long Short-Term Memory (LSTM) Neural Network</w:t>
            </w:r>
          </w:p>
        </w:tc>
        <w:tc>
          <w:tcPr>
            <w:tcW w:w="218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1D265E48"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Only trained and tested on a small dataset</w:t>
            </w:r>
          </w:p>
        </w:tc>
        <w:tc>
          <w:tcPr>
            <w:tcW w:w="1583"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63FBB0AB"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The model achieved an accuracy of 93.24% in predicting future financial status</w:t>
            </w:r>
          </w:p>
        </w:tc>
      </w:tr>
      <w:tr w:rsidR="00A43FC8" w:rsidRPr="00A43FC8" w14:paraId="1C006594" w14:textId="77777777" w:rsidTr="00A43FC8">
        <w:trPr>
          <w:trHeight w:val="2981"/>
        </w:trPr>
        <w:tc>
          <w:tcPr>
            <w:tcW w:w="17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51F09A0B"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2</w:t>
            </w:r>
          </w:p>
        </w:tc>
        <w:tc>
          <w:tcPr>
            <w:tcW w:w="14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1652810C"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Forecasting Daily Expenses Using Machine Learning and Data Analytics</w:t>
            </w:r>
          </w:p>
        </w:tc>
        <w:tc>
          <w:tcPr>
            <w:tcW w:w="21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762D7628"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Ashok Kumar Sharma and Shilpa Choudhary</w:t>
            </w:r>
            <w:r w:rsidRPr="00A43FC8">
              <w:rPr>
                <w:rFonts w:ascii="Times New Roman" w:eastAsia="Times New Roman" w:hAnsi="Times New Roman" w:cs="Times New Roman"/>
                <w:sz w:val="24"/>
                <w:szCs w:val="24"/>
                <w:lang w:eastAsia="en-US"/>
              </w:rPr>
              <w:tab/>
            </w:r>
          </w:p>
        </w:tc>
        <w:tc>
          <w:tcPr>
            <w:tcW w:w="964"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491AE3B4"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2020</w:t>
            </w:r>
          </w:p>
        </w:tc>
        <w:tc>
          <w:tcPr>
            <w:tcW w:w="21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279E3DF1"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Gradient Boosting Decision Tree (GBDT)</w:t>
            </w:r>
          </w:p>
        </w:tc>
        <w:tc>
          <w:tcPr>
            <w:tcW w:w="218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7CBB2050"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Limited to predicting daily expenses only</w:t>
            </w:r>
          </w:p>
        </w:tc>
        <w:tc>
          <w:tcPr>
            <w:tcW w:w="1583"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31D38E21"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The model achieved an accuracy of 83.6% in predicting future daily expenses</w:t>
            </w:r>
          </w:p>
        </w:tc>
      </w:tr>
      <w:tr w:rsidR="00A43FC8" w:rsidRPr="00A43FC8" w14:paraId="7F8F0918" w14:textId="77777777" w:rsidTr="00A43FC8">
        <w:trPr>
          <w:trHeight w:val="3634"/>
        </w:trPr>
        <w:tc>
          <w:tcPr>
            <w:tcW w:w="17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56458D38"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val="en-IN" w:eastAsia="en-US"/>
              </w:rPr>
            </w:pPr>
            <w:r w:rsidRPr="00A43FC8">
              <w:rPr>
                <w:rFonts w:ascii="Times New Roman" w:eastAsia="Times New Roman" w:hAnsi="Times New Roman" w:cs="Times New Roman"/>
                <w:b/>
                <w:bCs/>
                <w:sz w:val="24"/>
                <w:szCs w:val="24"/>
                <w:lang w:eastAsia="en-US"/>
              </w:rPr>
              <w:t>3</w:t>
            </w:r>
          </w:p>
        </w:tc>
        <w:tc>
          <w:tcPr>
            <w:tcW w:w="1477"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45478EDC"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A Personalized Expense Tracking System with Future Expense Prediction</w:t>
            </w:r>
          </w:p>
        </w:tc>
        <w:tc>
          <w:tcPr>
            <w:tcW w:w="21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65406EE1"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 xml:space="preserve">Alina Mustafina, Andrey Somov, and Tatiana </w:t>
            </w:r>
            <w:proofErr w:type="spellStart"/>
            <w:r w:rsidRPr="00A43FC8">
              <w:rPr>
                <w:rFonts w:ascii="Times New Roman" w:eastAsia="Times New Roman" w:hAnsi="Times New Roman" w:cs="Times New Roman"/>
                <w:sz w:val="24"/>
                <w:szCs w:val="24"/>
                <w:lang w:eastAsia="en-US"/>
              </w:rPr>
              <w:t>Baidyk</w:t>
            </w:r>
            <w:proofErr w:type="spellEnd"/>
            <w:r w:rsidRPr="00A43FC8">
              <w:rPr>
                <w:rFonts w:ascii="Times New Roman" w:eastAsia="Times New Roman" w:hAnsi="Times New Roman" w:cs="Times New Roman"/>
                <w:sz w:val="24"/>
                <w:szCs w:val="24"/>
                <w:lang w:eastAsia="en-US"/>
              </w:rPr>
              <w:t> </w:t>
            </w:r>
          </w:p>
          <w:p w14:paraId="73EA8939"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 </w:t>
            </w:r>
          </w:p>
        </w:tc>
        <w:tc>
          <w:tcPr>
            <w:tcW w:w="964"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079F4799"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2021</w:t>
            </w:r>
          </w:p>
        </w:tc>
        <w:tc>
          <w:tcPr>
            <w:tcW w:w="2141"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048A5DAD"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Bayesian Networks</w:t>
            </w:r>
          </w:p>
        </w:tc>
        <w:tc>
          <w:tcPr>
            <w:tcW w:w="2186"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4B3865F4"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Only tested on a small dataset</w:t>
            </w:r>
          </w:p>
        </w:tc>
        <w:tc>
          <w:tcPr>
            <w:tcW w:w="1583" w:type="dxa"/>
            <w:tcBorders>
              <w:top w:val="single" w:sz="8" w:space="0" w:color="000000"/>
              <w:left w:val="single" w:sz="8" w:space="0" w:color="000000"/>
              <w:bottom w:val="single" w:sz="8" w:space="0" w:color="000000"/>
              <w:right w:val="single" w:sz="8" w:space="0" w:color="000000"/>
            </w:tcBorders>
            <w:shd w:val="clear" w:color="auto" w:fill="FFFFFF"/>
            <w:tcMar>
              <w:top w:w="15" w:type="dxa"/>
              <w:left w:w="78" w:type="dxa"/>
              <w:bottom w:w="0" w:type="dxa"/>
              <w:right w:w="78" w:type="dxa"/>
            </w:tcMar>
            <w:vAlign w:val="center"/>
            <w:hideMark/>
          </w:tcPr>
          <w:p w14:paraId="4DAC0CA5"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Predicting future monthly expenses</w:t>
            </w:r>
          </w:p>
          <w:p w14:paraId="5C6DE8F6" w14:textId="77777777" w:rsidR="00A43FC8" w:rsidRPr="00A43FC8" w:rsidRDefault="00A43FC8" w:rsidP="00A43FC8">
            <w:pPr>
              <w:widowControl w:val="0"/>
              <w:suppressAutoHyphens w:val="0"/>
              <w:autoSpaceDE w:val="0"/>
              <w:autoSpaceDN w:val="0"/>
              <w:spacing w:before="63" w:after="0" w:line="240" w:lineRule="auto"/>
              <w:jc w:val="both"/>
              <w:outlineLvl w:val="0"/>
              <w:rPr>
                <w:rFonts w:ascii="Times New Roman" w:eastAsia="Times New Roman" w:hAnsi="Times New Roman" w:cs="Times New Roman"/>
                <w:sz w:val="24"/>
                <w:szCs w:val="24"/>
                <w:lang w:val="en-IN" w:eastAsia="en-US"/>
              </w:rPr>
            </w:pPr>
            <w:r w:rsidRPr="00A43FC8">
              <w:rPr>
                <w:rFonts w:ascii="Times New Roman" w:eastAsia="Times New Roman" w:hAnsi="Times New Roman" w:cs="Times New Roman"/>
                <w:sz w:val="24"/>
                <w:szCs w:val="24"/>
                <w:lang w:eastAsia="en-US"/>
              </w:rPr>
              <w:t>85% accuracy</w:t>
            </w:r>
          </w:p>
        </w:tc>
      </w:tr>
    </w:tbl>
    <w:p w14:paraId="6C4E553C" w14:textId="77777777" w:rsidR="00D429B9" w:rsidRDefault="00D429B9" w:rsidP="00436B8D">
      <w:pPr>
        <w:widowControl w:val="0"/>
        <w:suppressAutoHyphens w:val="0"/>
        <w:autoSpaceDE w:val="0"/>
        <w:autoSpaceDN w:val="0"/>
        <w:spacing w:before="63" w:after="0" w:line="240" w:lineRule="auto"/>
        <w:ind w:left="100"/>
        <w:jc w:val="both"/>
        <w:outlineLvl w:val="0"/>
        <w:rPr>
          <w:rFonts w:ascii="Times New Roman" w:eastAsia="Times New Roman" w:hAnsi="Times New Roman" w:cs="Times New Roman"/>
          <w:b/>
          <w:bCs/>
          <w:sz w:val="24"/>
          <w:szCs w:val="24"/>
          <w:lang w:eastAsia="en-US"/>
        </w:rPr>
      </w:pPr>
    </w:p>
    <w:p w14:paraId="50D8A4C2" w14:textId="77777777" w:rsidR="00D429B9" w:rsidRDefault="00D429B9" w:rsidP="009F0910">
      <w:pPr>
        <w:widowControl w:val="0"/>
        <w:suppressAutoHyphens w:val="0"/>
        <w:autoSpaceDE w:val="0"/>
        <w:autoSpaceDN w:val="0"/>
        <w:spacing w:before="63" w:after="0" w:line="240" w:lineRule="auto"/>
        <w:jc w:val="both"/>
        <w:outlineLvl w:val="0"/>
        <w:rPr>
          <w:rFonts w:ascii="Times New Roman" w:eastAsia="Times New Roman" w:hAnsi="Times New Roman" w:cs="Times New Roman"/>
          <w:b/>
          <w:bCs/>
          <w:sz w:val="24"/>
          <w:szCs w:val="24"/>
          <w:lang w:eastAsia="en-US"/>
        </w:rPr>
      </w:pPr>
    </w:p>
    <w:p w14:paraId="62DDDFBD" w14:textId="77777777" w:rsidR="006A4723" w:rsidRDefault="006A4723"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p>
    <w:p w14:paraId="77BB99E9" w14:textId="77777777" w:rsidR="006A4723" w:rsidRDefault="006A4723"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p>
    <w:p w14:paraId="2AD60BC5" w14:textId="77777777" w:rsidR="006A4723" w:rsidRDefault="006A4723"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p>
    <w:p w14:paraId="57DB33EA" w14:textId="0F638854" w:rsidR="003500EE" w:rsidRDefault="00B10AC9" w:rsidP="003500EE">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r w:rsidRPr="003500EE">
        <w:rPr>
          <w:rFonts w:ascii="Times New Roman" w:eastAsia="Times New Roman" w:hAnsi="Times New Roman" w:cs="Times New Roman"/>
          <w:b/>
          <w:bCs/>
          <w:sz w:val="36"/>
          <w:szCs w:val="36"/>
          <w:lang w:eastAsia="en-US"/>
        </w:rPr>
        <w:t>C</w:t>
      </w:r>
      <w:r w:rsidR="003500EE">
        <w:rPr>
          <w:rFonts w:ascii="Times New Roman" w:eastAsia="Times New Roman" w:hAnsi="Times New Roman" w:cs="Times New Roman"/>
          <w:b/>
          <w:bCs/>
          <w:sz w:val="36"/>
          <w:szCs w:val="36"/>
          <w:lang w:eastAsia="en-US"/>
        </w:rPr>
        <w:t>HAPTER</w:t>
      </w:r>
      <w:r w:rsidRPr="003500EE">
        <w:rPr>
          <w:rFonts w:ascii="Times New Roman" w:eastAsia="Times New Roman" w:hAnsi="Times New Roman" w:cs="Times New Roman"/>
          <w:b/>
          <w:bCs/>
          <w:sz w:val="36"/>
          <w:szCs w:val="36"/>
          <w:lang w:eastAsia="en-US"/>
        </w:rPr>
        <w:t xml:space="preserve"> 3</w:t>
      </w:r>
      <w:bookmarkStart w:id="3" w:name="_bookmark5"/>
      <w:bookmarkEnd w:id="3"/>
    </w:p>
    <w:p w14:paraId="3E613C74" w14:textId="77777777" w:rsidR="003500EE" w:rsidRPr="003500EE" w:rsidRDefault="003500EE" w:rsidP="003500EE">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p>
    <w:p w14:paraId="08875920" w14:textId="35C4AF37" w:rsidR="00C22CF9" w:rsidRPr="003500EE" w:rsidRDefault="00B10AC9" w:rsidP="006A4723">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40"/>
          <w:szCs w:val="40"/>
          <w:lang w:eastAsia="en-US"/>
        </w:rPr>
      </w:pPr>
      <w:r w:rsidRPr="003500EE">
        <w:rPr>
          <w:rFonts w:ascii="Times New Roman" w:eastAsia="Times New Roman" w:hAnsi="Times New Roman" w:cs="Times New Roman"/>
          <w:b/>
          <w:bCs/>
          <w:sz w:val="32"/>
          <w:szCs w:val="32"/>
          <w:lang w:eastAsia="en-US"/>
        </w:rPr>
        <w:t>P</w:t>
      </w:r>
      <w:r w:rsidR="006A4723" w:rsidRPr="003500EE">
        <w:rPr>
          <w:rFonts w:ascii="Times New Roman" w:eastAsia="Times New Roman" w:hAnsi="Times New Roman" w:cs="Times New Roman"/>
          <w:b/>
          <w:bCs/>
          <w:sz w:val="32"/>
          <w:szCs w:val="32"/>
          <w:lang w:eastAsia="en-US"/>
        </w:rPr>
        <w:t>ROPOSED SYSTEM</w:t>
      </w:r>
    </w:p>
    <w:p w14:paraId="29A3C98E" w14:textId="77777777" w:rsidR="006A4723" w:rsidRDefault="006A4723" w:rsidP="00834821">
      <w:pPr>
        <w:widowControl w:val="0"/>
        <w:suppressAutoHyphens w:val="0"/>
        <w:autoSpaceDE w:val="0"/>
        <w:autoSpaceDN w:val="0"/>
        <w:spacing w:before="239" w:after="0" w:line="360" w:lineRule="auto"/>
        <w:ind w:firstLine="720"/>
        <w:jc w:val="both"/>
        <w:rPr>
          <w:rFonts w:ascii="Times New Roman" w:eastAsia="Times New Roman" w:hAnsi="Times New Roman" w:cs="Times New Roman"/>
          <w:sz w:val="24"/>
          <w:szCs w:val="24"/>
          <w:shd w:val="clear" w:color="auto" w:fill="FFFFFF"/>
          <w:lang w:eastAsia="en-US"/>
        </w:rPr>
      </w:pPr>
    </w:p>
    <w:p w14:paraId="4B72C6C3" w14:textId="1047B2D2" w:rsidR="00C22CF9" w:rsidRPr="00A21A24" w:rsidRDefault="00B10AC9" w:rsidP="00834821">
      <w:pPr>
        <w:widowControl w:val="0"/>
        <w:suppressAutoHyphens w:val="0"/>
        <w:autoSpaceDE w:val="0"/>
        <w:autoSpaceDN w:val="0"/>
        <w:spacing w:before="239" w:after="0" w:line="360" w:lineRule="auto"/>
        <w:ind w:firstLine="720"/>
        <w:jc w:val="both"/>
        <w:rPr>
          <w:rFonts w:ascii="Times New Roman" w:eastAsia="Times New Roman" w:hAnsi="Times New Roman" w:cs="Times New Roman"/>
          <w:sz w:val="24"/>
          <w:szCs w:val="24"/>
          <w:lang w:eastAsia="en-US"/>
        </w:rPr>
      </w:pPr>
      <w:r w:rsidRPr="00A21A24">
        <w:rPr>
          <w:rFonts w:ascii="Times New Roman" w:eastAsia="Times New Roman" w:hAnsi="Times New Roman" w:cs="Times New Roman"/>
          <w:sz w:val="24"/>
          <w:szCs w:val="24"/>
          <w:shd w:val="clear" w:color="auto" w:fill="FFFFFF"/>
          <w:lang w:eastAsia="en-US"/>
        </w:rPr>
        <w:t>To reduce manual calculations, we propose an application which is developed to manage expense. This application allows users to maintain a digital automated diary</w:t>
      </w:r>
      <w:r w:rsidR="0037240D" w:rsidRPr="00A21A24">
        <w:rPr>
          <w:rFonts w:ascii="Times New Roman" w:eastAsia="Times New Roman" w:hAnsi="Times New Roman" w:cs="Times New Roman"/>
          <w:sz w:val="24"/>
          <w:szCs w:val="24"/>
          <w:lang w:eastAsia="en-US"/>
        </w:rPr>
        <w:t>.</w:t>
      </w:r>
    </w:p>
    <w:p w14:paraId="0D401224" w14:textId="77777777" w:rsidR="00C22CF9" w:rsidRPr="00A21A24" w:rsidRDefault="00C22CF9" w:rsidP="00436B8D">
      <w:pPr>
        <w:widowControl w:val="0"/>
        <w:suppressAutoHyphens w:val="0"/>
        <w:autoSpaceDE w:val="0"/>
        <w:autoSpaceDN w:val="0"/>
        <w:spacing w:before="10" w:after="0" w:line="240" w:lineRule="auto"/>
        <w:jc w:val="both"/>
        <w:rPr>
          <w:rFonts w:ascii="Times New Roman" w:eastAsia="Times New Roman" w:hAnsi="Times New Roman" w:cs="Times New Roman"/>
          <w:sz w:val="20"/>
          <w:szCs w:val="24"/>
          <w:lang w:eastAsia="en-US"/>
        </w:rPr>
      </w:pPr>
    </w:p>
    <w:p w14:paraId="6E04A6BF" w14:textId="77777777" w:rsidR="00C22CF9" w:rsidRPr="00A21A24" w:rsidRDefault="00B10AC9" w:rsidP="00834821">
      <w:pPr>
        <w:widowControl w:val="0"/>
        <w:suppressAutoHyphens w:val="0"/>
        <w:autoSpaceDE w:val="0"/>
        <w:autoSpaceDN w:val="0"/>
        <w:spacing w:after="0" w:line="360" w:lineRule="auto"/>
        <w:ind w:firstLine="720"/>
        <w:jc w:val="both"/>
        <w:rPr>
          <w:rFonts w:ascii="Times New Roman" w:eastAsia="Times New Roman" w:hAnsi="Times New Roman" w:cs="Times New Roman"/>
          <w:sz w:val="24"/>
          <w:szCs w:val="24"/>
          <w:lang w:eastAsia="en-US"/>
        </w:rPr>
      </w:pPr>
      <w:r w:rsidRPr="00A21A24">
        <w:rPr>
          <w:rFonts w:ascii="Times New Roman" w:eastAsia="Times New Roman" w:hAnsi="Times New Roman" w:cs="Times New Roman"/>
          <w:sz w:val="24"/>
          <w:szCs w:val="24"/>
          <w:lang w:eastAsia="en-US"/>
        </w:rPr>
        <w:t>This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system</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is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a</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bunch</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of</w:t>
      </w:r>
      <w:r w:rsidRPr="00A21A24">
        <w:rPr>
          <w:rFonts w:ascii="Times New Roman" w:eastAsia="Times New Roman" w:hAnsi="Times New Roman" w:cs="Times New Roman"/>
          <w:spacing w:val="-9"/>
          <w:sz w:val="24"/>
          <w:szCs w:val="24"/>
          <w:lang w:eastAsia="en-US"/>
        </w:rPr>
        <w:t xml:space="preserve"> </w:t>
      </w:r>
      <w:r w:rsidRPr="00A21A24">
        <w:rPr>
          <w:rFonts w:ascii="Times New Roman" w:eastAsia="Times New Roman" w:hAnsi="Times New Roman" w:cs="Times New Roman"/>
          <w:sz w:val="24"/>
          <w:szCs w:val="24"/>
          <w:lang w:eastAsia="en-US"/>
        </w:rPr>
        <w:t>benefits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from</w:t>
      </w:r>
      <w:r w:rsidRPr="00A21A24">
        <w:rPr>
          <w:rFonts w:ascii="Times New Roman" w:eastAsia="Times New Roman" w:hAnsi="Times New Roman" w:cs="Times New Roman"/>
          <w:spacing w:val="-5"/>
          <w:sz w:val="24"/>
          <w:szCs w:val="24"/>
          <w:lang w:eastAsia="en-US"/>
        </w:rPr>
        <w:t xml:space="preserve"> </w:t>
      </w:r>
      <w:r w:rsidRPr="00A21A24">
        <w:rPr>
          <w:rFonts w:ascii="Times New Roman" w:eastAsia="Times New Roman" w:hAnsi="Times New Roman" w:cs="Times New Roman"/>
          <w:sz w:val="24"/>
          <w:szCs w:val="24"/>
          <w:lang w:eastAsia="en-US"/>
        </w:rPr>
        <w:t>various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points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of</w:t>
      </w:r>
      <w:r w:rsidRPr="00A21A24">
        <w:rPr>
          <w:rFonts w:ascii="Times New Roman" w:eastAsia="Times New Roman" w:hAnsi="Times New Roman" w:cs="Times New Roman"/>
          <w:spacing w:val="-7"/>
          <w:sz w:val="24"/>
          <w:szCs w:val="24"/>
          <w:lang w:eastAsia="en-US"/>
        </w:rPr>
        <w:t xml:space="preserve"> </w:t>
      </w:r>
      <w:r w:rsidRPr="00A21A24">
        <w:rPr>
          <w:rFonts w:ascii="Times New Roman" w:eastAsia="Times New Roman" w:hAnsi="Times New Roman" w:cs="Times New Roman"/>
          <w:sz w:val="24"/>
          <w:szCs w:val="24"/>
          <w:lang w:eastAsia="en-US"/>
        </w:rPr>
        <w:t>view.</w:t>
      </w:r>
      <w:r w:rsidRPr="00A21A24">
        <w:rPr>
          <w:rFonts w:ascii="Times New Roman" w:eastAsia="Times New Roman" w:hAnsi="Times New Roman" w:cs="Times New Roman"/>
          <w:spacing w:val="-5"/>
          <w:sz w:val="24"/>
          <w:szCs w:val="24"/>
          <w:lang w:eastAsia="en-US"/>
        </w:rPr>
        <w:t xml:space="preserve"> </w:t>
      </w:r>
      <w:r w:rsidRPr="00A21A24">
        <w:rPr>
          <w:rFonts w:ascii="Times New Roman" w:eastAsia="Times New Roman" w:hAnsi="Times New Roman" w:cs="Times New Roman"/>
          <w:sz w:val="24"/>
          <w:szCs w:val="24"/>
          <w:lang w:eastAsia="en-US"/>
        </w:rPr>
        <w:t>This</w:t>
      </w:r>
      <w:r w:rsidRPr="00A21A24">
        <w:rPr>
          <w:rFonts w:ascii="Times New Roman" w:eastAsia="Times New Roman" w:hAnsi="Times New Roman" w:cs="Times New Roman"/>
          <w:spacing w:val="-6"/>
          <w:sz w:val="24"/>
          <w:szCs w:val="24"/>
          <w:lang w:eastAsia="en-US"/>
        </w:rPr>
        <w:t xml:space="preserve"> </w:t>
      </w:r>
      <w:r w:rsidRPr="00A21A24">
        <w:rPr>
          <w:rFonts w:ascii="Times New Roman" w:eastAsia="Times New Roman" w:hAnsi="Times New Roman" w:cs="Times New Roman"/>
          <w:sz w:val="24"/>
          <w:szCs w:val="24"/>
          <w:lang w:eastAsia="en-US"/>
        </w:rPr>
        <w:t>online</w:t>
      </w:r>
      <w:r w:rsidRPr="00A21A24">
        <w:rPr>
          <w:rFonts w:ascii="Times New Roman" w:eastAsia="Times New Roman" w:hAnsi="Times New Roman" w:cs="Times New Roman"/>
          <w:spacing w:val="-10"/>
          <w:sz w:val="24"/>
          <w:szCs w:val="24"/>
          <w:lang w:eastAsia="en-US"/>
        </w:rPr>
        <w:t xml:space="preserve"> </w:t>
      </w:r>
      <w:r w:rsidRPr="00A21A24">
        <w:rPr>
          <w:rFonts w:ascii="Times New Roman" w:eastAsia="Times New Roman" w:hAnsi="Times New Roman" w:cs="Times New Roman"/>
          <w:sz w:val="24"/>
          <w:szCs w:val="24"/>
          <w:lang w:eastAsia="en-US"/>
        </w:rPr>
        <w:t>application</w:t>
      </w:r>
      <w:r w:rsidRPr="00A21A24">
        <w:rPr>
          <w:rFonts w:ascii="Times New Roman" w:eastAsia="Times New Roman" w:hAnsi="Times New Roman" w:cs="Times New Roman"/>
          <w:spacing w:val="-5"/>
          <w:sz w:val="24"/>
          <w:szCs w:val="24"/>
          <w:lang w:eastAsia="en-US"/>
        </w:rPr>
        <w:t xml:space="preserve"> </w:t>
      </w:r>
      <w:r w:rsidRPr="00A21A24">
        <w:rPr>
          <w:rFonts w:ascii="Times New Roman" w:eastAsia="Times New Roman" w:hAnsi="Times New Roman" w:cs="Times New Roman"/>
          <w:sz w:val="24"/>
          <w:szCs w:val="24"/>
          <w:lang w:eastAsia="en-US"/>
        </w:rPr>
        <w:t xml:space="preserve">enables the end-users to register to the system </w:t>
      </w:r>
      <w:proofErr w:type="gramStart"/>
      <w:r w:rsidRPr="00A21A24">
        <w:rPr>
          <w:rFonts w:ascii="Times New Roman" w:eastAsia="Times New Roman" w:hAnsi="Times New Roman" w:cs="Times New Roman"/>
          <w:sz w:val="24"/>
          <w:szCs w:val="24"/>
          <w:lang w:eastAsia="en-US"/>
        </w:rPr>
        <w:t xml:space="preserve">online, </w:t>
      </w:r>
      <w:r w:rsidR="00F9334D" w:rsidRPr="00A21A24">
        <w:rPr>
          <w:rFonts w:ascii="Times New Roman" w:eastAsia="Times New Roman" w:hAnsi="Times New Roman" w:cs="Times New Roman"/>
          <w:sz w:val="24"/>
          <w:szCs w:val="24"/>
          <w:shd w:val="clear" w:color="auto" w:fill="FFFFFF"/>
          <w:lang w:eastAsia="en-US"/>
        </w:rPr>
        <w:t> Expense</w:t>
      </w:r>
      <w:proofErr w:type="gramEnd"/>
      <w:r w:rsidR="00F9334D" w:rsidRPr="00A21A24">
        <w:rPr>
          <w:rFonts w:ascii="Times New Roman" w:eastAsia="Times New Roman" w:hAnsi="Times New Roman" w:cs="Times New Roman"/>
          <w:sz w:val="24"/>
          <w:szCs w:val="24"/>
          <w:shd w:val="clear" w:color="auto" w:fill="FFFFFF"/>
          <w:lang w:eastAsia="en-US"/>
        </w:rPr>
        <w:t xml:space="preserve"> Tracker application which will keep a track of Income-Expense of a user on a day to day basis. This application takes Income from user and divides in daily expense allowed.</w:t>
      </w:r>
    </w:p>
    <w:p w14:paraId="437DEC04" w14:textId="77777777" w:rsidR="00C22CF9" w:rsidRPr="00A21A24" w:rsidRDefault="00C22CF9" w:rsidP="00436B8D">
      <w:pPr>
        <w:widowControl w:val="0"/>
        <w:suppressAutoHyphens w:val="0"/>
        <w:autoSpaceDE w:val="0"/>
        <w:autoSpaceDN w:val="0"/>
        <w:spacing w:before="10" w:after="0" w:line="240" w:lineRule="auto"/>
        <w:jc w:val="both"/>
        <w:rPr>
          <w:rFonts w:ascii="Times New Roman" w:eastAsia="Times New Roman" w:hAnsi="Times New Roman" w:cs="Times New Roman"/>
          <w:sz w:val="20"/>
          <w:szCs w:val="24"/>
          <w:lang w:eastAsia="en-US"/>
        </w:rPr>
      </w:pPr>
    </w:p>
    <w:p w14:paraId="50D42E64" w14:textId="77777777" w:rsidR="00C22CF9" w:rsidRPr="00A21A24" w:rsidRDefault="00B10AC9" w:rsidP="00834821">
      <w:pPr>
        <w:widowControl w:val="0"/>
        <w:suppressAutoHyphens w:val="0"/>
        <w:autoSpaceDE w:val="0"/>
        <w:autoSpaceDN w:val="0"/>
        <w:spacing w:before="1" w:after="0" w:line="360" w:lineRule="auto"/>
        <w:ind w:firstLine="720"/>
        <w:jc w:val="both"/>
        <w:rPr>
          <w:rFonts w:ascii="Times New Roman" w:eastAsia="Times New Roman" w:hAnsi="Times New Roman" w:cs="Times New Roman"/>
          <w:sz w:val="24"/>
          <w:szCs w:val="24"/>
          <w:shd w:val="clear" w:color="auto" w:fill="FFFFFF"/>
          <w:lang w:eastAsia="en-US"/>
        </w:rPr>
      </w:pPr>
      <w:r w:rsidRPr="00A21A24">
        <w:rPr>
          <w:rFonts w:ascii="Times New Roman" w:eastAsia="Times New Roman" w:hAnsi="Times New Roman" w:cs="Times New Roman"/>
          <w:sz w:val="24"/>
          <w:szCs w:val="24"/>
          <w:shd w:val="clear" w:color="auto" w:fill="FFFFFF"/>
          <w:lang w:eastAsia="en-US"/>
        </w:rPr>
        <w:t>Expense tracking application will generate report at the end of month to show Income-Expense via multiple graphs. </w:t>
      </w:r>
      <w:proofErr w:type="spellStart"/>
      <w:r w:rsidR="00D854A7" w:rsidRPr="00A21A24">
        <w:rPr>
          <w:rFonts w:ascii="Times New Roman" w:eastAsia="Times New Roman" w:hAnsi="Times New Roman" w:cs="Times New Roman"/>
          <w:sz w:val="24"/>
          <w:szCs w:val="24"/>
          <w:shd w:val="clear" w:color="auto" w:fill="FFFFFF"/>
          <w:lang w:eastAsia="en-US"/>
        </w:rPr>
        <w:t>Their</w:t>
      </w:r>
      <w:proofErr w:type="spellEnd"/>
      <w:r w:rsidR="00D854A7" w:rsidRPr="00A21A24">
        <w:rPr>
          <w:rFonts w:ascii="Times New Roman" w:eastAsia="Times New Roman" w:hAnsi="Times New Roman" w:cs="Times New Roman"/>
          <w:sz w:val="24"/>
          <w:szCs w:val="24"/>
          <w:shd w:val="clear" w:color="auto" w:fill="FFFFFF"/>
          <w:lang w:eastAsia="en-US"/>
        </w:rPr>
        <w:t xml:space="preserve"> will be categories on the basis of expenses which will give </w:t>
      </w:r>
      <w:proofErr w:type="gramStart"/>
      <w:r w:rsidR="00D854A7" w:rsidRPr="00A21A24">
        <w:rPr>
          <w:rFonts w:ascii="Times New Roman" w:eastAsia="Times New Roman" w:hAnsi="Times New Roman" w:cs="Times New Roman"/>
          <w:sz w:val="24"/>
          <w:szCs w:val="24"/>
          <w:shd w:val="clear" w:color="auto" w:fill="FFFFFF"/>
          <w:lang w:eastAsia="en-US"/>
        </w:rPr>
        <w:t>an</w:t>
      </w:r>
      <w:proofErr w:type="gramEnd"/>
      <w:r w:rsidR="00D854A7" w:rsidRPr="00A21A24">
        <w:rPr>
          <w:rFonts w:ascii="Times New Roman" w:eastAsia="Times New Roman" w:hAnsi="Times New Roman" w:cs="Times New Roman"/>
          <w:sz w:val="24"/>
          <w:szCs w:val="24"/>
          <w:shd w:val="clear" w:color="auto" w:fill="FFFFFF"/>
          <w:lang w:eastAsia="en-US"/>
        </w:rPr>
        <w:t xml:space="preserve"> clear idea about the flow of the money and will provide suggestions. </w:t>
      </w:r>
      <w:r w:rsidR="00A64E09" w:rsidRPr="00A21A24">
        <w:rPr>
          <w:rFonts w:ascii="Times New Roman" w:eastAsia="Times New Roman" w:hAnsi="Times New Roman" w:cs="Times New Roman"/>
          <w:sz w:val="24"/>
          <w:szCs w:val="24"/>
          <w:shd w:val="clear" w:color="auto" w:fill="FFFFFF"/>
          <w:lang w:eastAsia="en-US"/>
        </w:rPr>
        <w:t>By Tracking Expenses, it will be very helpful for the people to do their budget planning. By using our Expense tracker system, everyone can save and manage their expenses.</w:t>
      </w:r>
    </w:p>
    <w:p w14:paraId="7704A378"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1"/>
          <w:szCs w:val="24"/>
          <w:lang w:eastAsia="en-US"/>
        </w:rPr>
      </w:pPr>
    </w:p>
    <w:p w14:paraId="08001714" w14:textId="77777777" w:rsidR="00C22CF9" w:rsidRDefault="00B10AC9" w:rsidP="00436B8D">
      <w:pPr>
        <w:widowControl w:val="0"/>
        <w:numPr>
          <w:ilvl w:val="2"/>
          <w:numId w:val="25"/>
        </w:numPr>
        <w:tabs>
          <w:tab w:val="left" w:pos="821"/>
        </w:tabs>
        <w:suppressAutoHyphens w:val="0"/>
        <w:autoSpaceDE w:val="0"/>
        <w:autoSpaceDN w:val="0"/>
        <w:spacing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Security of</w:t>
      </w:r>
      <w:r>
        <w:rPr>
          <w:rFonts w:ascii="Times New Roman" w:eastAsia="Times New Roman" w:hAnsi="Times New Roman" w:cs="Times New Roman"/>
          <w:spacing w:val="-1"/>
          <w:sz w:val="24"/>
          <w:lang w:eastAsia="en-US"/>
        </w:rPr>
        <w:t xml:space="preserve"> </w:t>
      </w:r>
      <w:r>
        <w:rPr>
          <w:rFonts w:ascii="Times New Roman" w:eastAsia="Times New Roman" w:hAnsi="Times New Roman" w:cs="Times New Roman"/>
          <w:sz w:val="24"/>
          <w:lang w:eastAsia="en-US"/>
        </w:rPr>
        <w:t>data.</w:t>
      </w:r>
    </w:p>
    <w:p w14:paraId="0681FDB6" w14:textId="77777777" w:rsidR="00C22CF9" w:rsidRPr="00D854A7" w:rsidRDefault="00B10AC9" w:rsidP="00436B8D">
      <w:pPr>
        <w:widowControl w:val="0"/>
        <w:numPr>
          <w:ilvl w:val="2"/>
          <w:numId w:val="25"/>
        </w:numPr>
        <w:tabs>
          <w:tab w:val="left" w:pos="821"/>
        </w:tabs>
        <w:suppressAutoHyphens w:val="0"/>
        <w:autoSpaceDE w:val="0"/>
        <w:autoSpaceDN w:val="0"/>
        <w:spacing w:before="136"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Ensure data</w:t>
      </w:r>
      <w:r>
        <w:rPr>
          <w:rFonts w:ascii="Times New Roman" w:eastAsia="Times New Roman" w:hAnsi="Times New Roman" w:cs="Times New Roman"/>
          <w:spacing w:val="-1"/>
          <w:sz w:val="24"/>
          <w:lang w:eastAsia="en-US"/>
        </w:rPr>
        <w:t xml:space="preserve"> </w:t>
      </w:r>
      <w:r>
        <w:rPr>
          <w:rFonts w:ascii="Times New Roman" w:eastAsia="Times New Roman" w:hAnsi="Times New Roman" w:cs="Times New Roman"/>
          <w:sz w:val="24"/>
          <w:lang w:eastAsia="en-US"/>
        </w:rPr>
        <w:t>accuracies.</w:t>
      </w:r>
    </w:p>
    <w:p w14:paraId="43EEDF5F" w14:textId="77777777" w:rsidR="00C22CF9" w:rsidRDefault="00B10AC9" w:rsidP="00436B8D">
      <w:pPr>
        <w:widowControl w:val="0"/>
        <w:numPr>
          <w:ilvl w:val="2"/>
          <w:numId w:val="25"/>
        </w:numPr>
        <w:tabs>
          <w:tab w:val="left" w:pos="821"/>
        </w:tabs>
        <w:suppressAutoHyphens w:val="0"/>
        <w:autoSpaceDE w:val="0"/>
        <w:autoSpaceDN w:val="0"/>
        <w:spacing w:before="138"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Minimize manual data</w:t>
      </w:r>
      <w:r>
        <w:rPr>
          <w:rFonts w:ascii="Times New Roman" w:eastAsia="Times New Roman" w:hAnsi="Times New Roman" w:cs="Times New Roman"/>
          <w:spacing w:val="-3"/>
          <w:sz w:val="24"/>
          <w:lang w:eastAsia="en-US"/>
        </w:rPr>
        <w:t xml:space="preserve"> </w:t>
      </w:r>
      <w:r>
        <w:rPr>
          <w:rFonts w:ascii="Times New Roman" w:eastAsia="Times New Roman" w:hAnsi="Times New Roman" w:cs="Times New Roman"/>
          <w:sz w:val="24"/>
          <w:lang w:eastAsia="en-US"/>
        </w:rPr>
        <w:t>entry.</w:t>
      </w:r>
    </w:p>
    <w:p w14:paraId="3DFC1874" w14:textId="77777777" w:rsidR="00C22CF9" w:rsidRDefault="00B10AC9" w:rsidP="00436B8D">
      <w:pPr>
        <w:widowControl w:val="0"/>
        <w:numPr>
          <w:ilvl w:val="2"/>
          <w:numId w:val="25"/>
        </w:numPr>
        <w:tabs>
          <w:tab w:val="left" w:pos="821"/>
        </w:tabs>
        <w:suppressAutoHyphens w:val="0"/>
        <w:autoSpaceDE w:val="0"/>
        <w:autoSpaceDN w:val="0"/>
        <w:spacing w:before="136"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Minimum time needed for the various</w:t>
      </w:r>
      <w:r>
        <w:rPr>
          <w:rFonts w:ascii="Times New Roman" w:eastAsia="Times New Roman" w:hAnsi="Times New Roman" w:cs="Times New Roman"/>
          <w:spacing w:val="-3"/>
          <w:sz w:val="24"/>
          <w:lang w:eastAsia="en-US"/>
        </w:rPr>
        <w:t xml:space="preserve"> </w:t>
      </w:r>
      <w:r>
        <w:rPr>
          <w:rFonts w:ascii="Times New Roman" w:eastAsia="Times New Roman" w:hAnsi="Times New Roman" w:cs="Times New Roman"/>
          <w:sz w:val="24"/>
          <w:lang w:eastAsia="en-US"/>
        </w:rPr>
        <w:t>processing.</w:t>
      </w:r>
    </w:p>
    <w:p w14:paraId="0B42E4EC" w14:textId="77777777" w:rsidR="00C22CF9" w:rsidRDefault="00B10AC9" w:rsidP="00436B8D">
      <w:pPr>
        <w:widowControl w:val="0"/>
        <w:numPr>
          <w:ilvl w:val="2"/>
          <w:numId w:val="25"/>
        </w:numPr>
        <w:tabs>
          <w:tab w:val="left" w:pos="821"/>
        </w:tabs>
        <w:suppressAutoHyphens w:val="0"/>
        <w:autoSpaceDE w:val="0"/>
        <w:autoSpaceDN w:val="0"/>
        <w:spacing w:before="138"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Greater</w:t>
      </w:r>
      <w:r>
        <w:rPr>
          <w:rFonts w:ascii="Times New Roman" w:eastAsia="Times New Roman" w:hAnsi="Times New Roman" w:cs="Times New Roman"/>
          <w:spacing w:val="-1"/>
          <w:sz w:val="24"/>
          <w:lang w:eastAsia="en-US"/>
        </w:rPr>
        <w:t xml:space="preserve"> </w:t>
      </w:r>
      <w:r>
        <w:rPr>
          <w:rFonts w:ascii="Times New Roman" w:eastAsia="Times New Roman" w:hAnsi="Times New Roman" w:cs="Times New Roman"/>
          <w:sz w:val="24"/>
          <w:lang w:eastAsia="en-US"/>
        </w:rPr>
        <w:t>efficiency.</w:t>
      </w:r>
    </w:p>
    <w:p w14:paraId="2054EFDA" w14:textId="77777777" w:rsidR="00C22CF9" w:rsidRDefault="00B10AC9" w:rsidP="00436B8D">
      <w:pPr>
        <w:widowControl w:val="0"/>
        <w:numPr>
          <w:ilvl w:val="2"/>
          <w:numId w:val="25"/>
        </w:numPr>
        <w:tabs>
          <w:tab w:val="left" w:pos="821"/>
        </w:tabs>
        <w:suppressAutoHyphens w:val="0"/>
        <w:autoSpaceDE w:val="0"/>
        <w:autoSpaceDN w:val="0"/>
        <w:spacing w:before="135"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User-friendliness and</w:t>
      </w:r>
      <w:r>
        <w:rPr>
          <w:rFonts w:ascii="Times New Roman" w:eastAsia="Times New Roman" w:hAnsi="Times New Roman" w:cs="Times New Roman"/>
          <w:spacing w:val="-1"/>
          <w:sz w:val="24"/>
          <w:lang w:eastAsia="en-US"/>
        </w:rPr>
        <w:t xml:space="preserve"> </w:t>
      </w:r>
      <w:r>
        <w:rPr>
          <w:rFonts w:ascii="Times New Roman" w:eastAsia="Times New Roman" w:hAnsi="Times New Roman" w:cs="Times New Roman"/>
          <w:sz w:val="24"/>
          <w:lang w:eastAsia="en-US"/>
        </w:rPr>
        <w:t>interaction.</w:t>
      </w:r>
    </w:p>
    <w:p w14:paraId="758247EC" w14:textId="77777777" w:rsidR="00C22CF9" w:rsidRDefault="00B10AC9" w:rsidP="00436B8D">
      <w:pPr>
        <w:widowControl w:val="0"/>
        <w:numPr>
          <w:ilvl w:val="2"/>
          <w:numId w:val="25"/>
        </w:numPr>
        <w:tabs>
          <w:tab w:val="left" w:pos="821"/>
        </w:tabs>
        <w:suppressAutoHyphens w:val="0"/>
        <w:autoSpaceDE w:val="0"/>
        <w:autoSpaceDN w:val="0"/>
        <w:spacing w:before="138" w:after="0" w:line="240" w:lineRule="auto"/>
        <w:ind w:hanging="205"/>
        <w:jc w:val="both"/>
        <w:rPr>
          <w:rFonts w:ascii="Symbol" w:eastAsia="Times New Roman" w:hAnsi="Symbol" w:cs="Times New Roman"/>
          <w:sz w:val="24"/>
          <w:lang w:eastAsia="en-US"/>
        </w:rPr>
      </w:pPr>
      <w:r>
        <w:rPr>
          <w:rFonts w:ascii="Times New Roman" w:eastAsia="Times New Roman" w:hAnsi="Times New Roman" w:cs="Times New Roman"/>
          <w:sz w:val="24"/>
          <w:lang w:eastAsia="en-US"/>
        </w:rPr>
        <w:t>Minimum time</w:t>
      </w:r>
      <w:r>
        <w:rPr>
          <w:rFonts w:ascii="Times New Roman" w:eastAsia="Times New Roman" w:hAnsi="Times New Roman" w:cs="Times New Roman"/>
          <w:spacing w:val="-1"/>
          <w:sz w:val="24"/>
          <w:lang w:eastAsia="en-US"/>
        </w:rPr>
        <w:t xml:space="preserve"> </w:t>
      </w:r>
      <w:r>
        <w:rPr>
          <w:rFonts w:ascii="Times New Roman" w:eastAsia="Times New Roman" w:hAnsi="Times New Roman" w:cs="Times New Roman"/>
          <w:sz w:val="24"/>
          <w:lang w:eastAsia="en-US"/>
        </w:rPr>
        <w:t>required.</w:t>
      </w:r>
    </w:p>
    <w:p w14:paraId="220E1EC0" w14:textId="77777777" w:rsidR="00C22CF9" w:rsidRDefault="00C22CF9" w:rsidP="00436B8D">
      <w:pPr>
        <w:widowControl w:val="0"/>
        <w:suppressAutoHyphens w:val="0"/>
        <w:autoSpaceDE w:val="0"/>
        <w:autoSpaceDN w:val="0"/>
        <w:spacing w:before="9" w:after="0" w:line="240" w:lineRule="auto"/>
        <w:jc w:val="both"/>
        <w:rPr>
          <w:rFonts w:ascii="Times New Roman" w:eastAsia="Times New Roman" w:hAnsi="Times New Roman" w:cs="Times New Roman"/>
          <w:sz w:val="32"/>
          <w:szCs w:val="24"/>
          <w:lang w:eastAsia="en-US"/>
        </w:rPr>
      </w:pPr>
    </w:p>
    <w:p w14:paraId="1F1551E4"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bookmarkStart w:id="4" w:name="_bookmark6"/>
      <w:bookmarkEnd w:id="4"/>
    </w:p>
    <w:p w14:paraId="05F2A61D"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200DCE4D"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1D0050C2"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5EDEECCF"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24108CA6"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0BC8B19F"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5BCD8F0A"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1BFEA78A"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03DA60D3"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6EAFA205"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66243091"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55AF8906"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12E51B90" w14:textId="77777777" w:rsidR="00BB4B4C" w:rsidRDefault="00BB4B4C"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16AFAB97" w14:textId="77777777" w:rsidR="006A4723" w:rsidRDefault="006A4723"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4C2E8E91" w14:textId="77777777" w:rsidR="006A4723" w:rsidRDefault="006A4723"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3B1FCF36" w14:textId="77777777" w:rsidR="006A4723" w:rsidRDefault="006A4723"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646F43A4" w14:textId="77777777" w:rsidR="006A4723" w:rsidRDefault="006A4723"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p>
    <w:p w14:paraId="12BE6287" w14:textId="4A289B92" w:rsidR="00C22CF9" w:rsidRDefault="00B10AC9" w:rsidP="00436B8D">
      <w:pPr>
        <w:widowControl w:val="0"/>
        <w:suppressAutoHyphens w:val="0"/>
        <w:autoSpaceDE w:val="0"/>
        <w:autoSpaceDN w:val="0"/>
        <w:spacing w:after="0" w:line="240" w:lineRule="auto"/>
        <w:ind w:left="100"/>
        <w:jc w:val="both"/>
        <w:outlineLvl w:val="2"/>
        <w:rPr>
          <w:rFonts w:ascii="Times New Roman" w:eastAsia="Times New Roman" w:hAnsi="Times New Roman" w:cs="Times New Roman"/>
          <w:b/>
          <w:bCs/>
          <w:sz w:val="26"/>
          <w:szCs w:val="26"/>
          <w:lang w:eastAsia="en-US"/>
        </w:rPr>
      </w:pPr>
      <w:r>
        <w:rPr>
          <w:rFonts w:ascii="Times New Roman" w:eastAsia="Times New Roman" w:hAnsi="Times New Roman" w:cs="Times New Roman"/>
          <w:b/>
          <w:bCs/>
          <w:sz w:val="26"/>
          <w:szCs w:val="26"/>
          <w:lang w:eastAsia="en-US"/>
        </w:rPr>
        <w:t>3.1 Features &amp; Functionality:</w:t>
      </w:r>
    </w:p>
    <w:p w14:paraId="2CD6800E" w14:textId="77777777" w:rsidR="00C22CF9" w:rsidRDefault="00C22CF9" w:rsidP="00436B8D">
      <w:pPr>
        <w:widowControl w:val="0"/>
        <w:suppressAutoHyphens w:val="0"/>
        <w:autoSpaceDE w:val="0"/>
        <w:autoSpaceDN w:val="0"/>
        <w:spacing w:before="9" w:after="0" w:line="240" w:lineRule="auto"/>
        <w:jc w:val="both"/>
        <w:rPr>
          <w:rFonts w:ascii="Times New Roman" w:eastAsia="Times New Roman" w:hAnsi="Times New Roman" w:cs="Times New Roman"/>
          <w:b/>
          <w:szCs w:val="24"/>
          <w:lang w:eastAsia="en-US"/>
        </w:rPr>
      </w:pPr>
    </w:p>
    <w:p w14:paraId="3BFB569A" w14:textId="77777777" w:rsidR="00840DB5" w:rsidRPr="00840DB5" w:rsidRDefault="00B10AC9" w:rsidP="00436B8D">
      <w:pPr>
        <w:widowControl w:val="0"/>
        <w:numPr>
          <w:ilvl w:val="0"/>
          <w:numId w:val="30"/>
        </w:numPr>
        <w:tabs>
          <w:tab w:val="num" w:pos="560"/>
        </w:tabs>
        <w:suppressAutoHyphens w:val="0"/>
        <w:autoSpaceDE w:val="0"/>
        <w:autoSpaceDN w:val="0"/>
        <w:spacing w:before="1" w:after="0" w:line="240" w:lineRule="auto"/>
        <w:jc w:val="both"/>
        <w:rPr>
          <w:rFonts w:ascii="Times New Roman" w:eastAsia="Times New Roman" w:hAnsi="Times New Roman" w:cs="Times New Roman"/>
          <w:b/>
          <w:bCs/>
          <w:sz w:val="24"/>
          <w:szCs w:val="24"/>
          <w:lang w:val="en-IN" w:eastAsia="en-US"/>
        </w:rPr>
      </w:pPr>
      <w:r w:rsidRPr="00840DB5">
        <w:rPr>
          <w:rFonts w:ascii="Times New Roman" w:eastAsia="Times New Roman" w:hAnsi="Times New Roman" w:cs="Times New Roman"/>
          <w:b/>
          <w:bCs/>
          <w:sz w:val="24"/>
          <w:szCs w:val="24"/>
          <w:lang w:val="en-IN" w:eastAsia="en-US"/>
        </w:rPr>
        <w:t xml:space="preserve">User Friendly and Easy To </w:t>
      </w:r>
      <w:proofErr w:type="gramStart"/>
      <w:r w:rsidRPr="00840DB5">
        <w:rPr>
          <w:rFonts w:ascii="Times New Roman" w:eastAsia="Times New Roman" w:hAnsi="Times New Roman" w:cs="Times New Roman"/>
          <w:b/>
          <w:bCs/>
          <w:sz w:val="24"/>
          <w:szCs w:val="24"/>
          <w:lang w:val="en-IN" w:eastAsia="en-US"/>
        </w:rPr>
        <w:t>Manage :</w:t>
      </w:r>
      <w:proofErr w:type="gramEnd"/>
    </w:p>
    <w:p w14:paraId="343630A8" w14:textId="77777777" w:rsidR="00C22CF9" w:rsidRDefault="00C22CF9" w:rsidP="00436B8D">
      <w:pPr>
        <w:widowControl w:val="0"/>
        <w:suppressAutoHyphens w:val="0"/>
        <w:autoSpaceDE w:val="0"/>
        <w:autoSpaceDN w:val="0"/>
        <w:spacing w:before="1" w:after="0" w:line="240" w:lineRule="auto"/>
        <w:jc w:val="both"/>
        <w:rPr>
          <w:rFonts w:ascii="Times New Roman" w:eastAsia="Times New Roman" w:hAnsi="Times New Roman" w:cs="Times New Roman"/>
          <w:b/>
          <w:sz w:val="33"/>
          <w:szCs w:val="24"/>
          <w:lang w:eastAsia="en-US"/>
        </w:rPr>
      </w:pPr>
    </w:p>
    <w:p w14:paraId="1DF5674A" w14:textId="77777777" w:rsidR="00840DB5" w:rsidRPr="000A563C" w:rsidRDefault="00B10AC9" w:rsidP="00436B8D">
      <w:pPr>
        <w:widowControl w:val="0"/>
        <w:numPr>
          <w:ilvl w:val="1"/>
          <w:numId w:val="39"/>
        </w:numPr>
        <w:tabs>
          <w:tab w:val="left" w:pos="820"/>
          <w:tab w:val="left" w:pos="821"/>
        </w:tabs>
        <w:suppressAutoHyphens w:val="0"/>
        <w:autoSpaceDE w:val="0"/>
        <w:autoSpaceDN w:val="0"/>
        <w:spacing w:after="0" w:line="348" w:lineRule="auto"/>
        <w:ind w:right="458"/>
        <w:jc w:val="both"/>
        <w:rPr>
          <w:rFonts w:ascii="Times New Roman" w:eastAsia="Times New Roman" w:hAnsi="Times New Roman" w:cs="Times New Roman"/>
          <w:sz w:val="24"/>
          <w:lang w:val="en-IN" w:eastAsia="en-US"/>
        </w:rPr>
      </w:pPr>
      <w:r>
        <w:rPr>
          <w:rFonts w:ascii="Times New Roman" w:eastAsia="Times New Roman" w:hAnsi="Times New Roman" w:cs="Times New Roman"/>
          <w:sz w:val="24"/>
          <w:lang w:eastAsia="en-US"/>
        </w:rPr>
        <w:t>Simple and interactive user interface.</w:t>
      </w:r>
    </w:p>
    <w:p w14:paraId="067C7BB6" w14:textId="1AF03675" w:rsidR="00C22CF9" w:rsidRPr="009F0910" w:rsidRDefault="00B10AC9" w:rsidP="009F0910">
      <w:pPr>
        <w:widowControl w:val="0"/>
        <w:numPr>
          <w:ilvl w:val="1"/>
          <w:numId w:val="39"/>
        </w:numPr>
        <w:tabs>
          <w:tab w:val="left" w:pos="820"/>
          <w:tab w:val="left" w:pos="821"/>
        </w:tabs>
        <w:suppressAutoHyphens w:val="0"/>
        <w:autoSpaceDE w:val="0"/>
        <w:autoSpaceDN w:val="0"/>
        <w:spacing w:after="0" w:line="348" w:lineRule="auto"/>
        <w:ind w:right="458"/>
        <w:jc w:val="both"/>
        <w:rPr>
          <w:rFonts w:ascii="Times New Roman" w:eastAsia="Times New Roman" w:hAnsi="Times New Roman" w:cs="Times New Roman"/>
          <w:sz w:val="24"/>
          <w:lang w:val="en-IN" w:eastAsia="en-US"/>
        </w:rPr>
      </w:pPr>
      <w:r>
        <w:rPr>
          <w:rFonts w:ascii="Times New Roman" w:eastAsia="Times New Roman" w:hAnsi="Times New Roman" w:cs="Times New Roman"/>
          <w:sz w:val="24"/>
          <w:lang w:eastAsia="en-US"/>
        </w:rPr>
        <w:t xml:space="preserve">All important information displayed at one place </w:t>
      </w:r>
      <w:proofErr w:type="spellStart"/>
      <w:r>
        <w:rPr>
          <w:rFonts w:ascii="Times New Roman" w:eastAsia="Times New Roman" w:hAnsi="Times New Roman" w:cs="Times New Roman"/>
          <w:sz w:val="24"/>
          <w:lang w:eastAsia="en-US"/>
        </w:rPr>
        <w:t>i.e</w:t>
      </w:r>
      <w:proofErr w:type="spellEnd"/>
      <w:r>
        <w:rPr>
          <w:rFonts w:ascii="Times New Roman" w:eastAsia="Times New Roman" w:hAnsi="Times New Roman" w:cs="Times New Roman"/>
          <w:sz w:val="24"/>
          <w:lang w:eastAsia="en-US"/>
        </w:rPr>
        <w:t xml:space="preserve"> Dashboard</w:t>
      </w:r>
    </w:p>
    <w:p w14:paraId="70A29BC7" w14:textId="77777777" w:rsidR="00C22CF9" w:rsidRDefault="00C22CF9" w:rsidP="00436B8D">
      <w:pPr>
        <w:widowControl w:val="0"/>
        <w:suppressAutoHyphens w:val="0"/>
        <w:autoSpaceDE w:val="0"/>
        <w:autoSpaceDN w:val="0"/>
        <w:spacing w:before="3" w:after="0" w:line="240" w:lineRule="auto"/>
        <w:jc w:val="both"/>
        <w:rPr>
          <w:rFonts w:ascii="Times New Roman" w:eastAsia="Times New Roman" w:hAnsi="Times New Roman" w:cs="Times New Roman"/>
          <w:szCs w:val="24"/>
          <w:lang w:eastAsia="en-US"/>
        </w:rPr>
      </w:pPr>
    </w:p>
    <w:p w14:paraId="293F1702" w14:textId="77777777" w:rsidR="00C22CF9" w:rsidRDefault="00B10AC9" w:rsidP="00436B8D">
      <w:pPr>
        <w:widowControl w:val="0"/>
        <w:numPr>
          <w:ilvl w:val="0"/>
          <w:numId w:val="30"/>
        </w:numPr>
        <w:tabs>
          <w:tab w:val="left" w:pos="341"/>
        </w:tabs>
        <w:suppressAutoHyphens w:val="0"/>
        <w:autoSpaceDE w:val="0"/>
        <w:autoSpaceDN w:val="0"/>
        <w:spacing w:before="10" w:after="0" w:line="240" w:lineRule="auto"/>
        <w:jc w:val="both"/>
        <w:outlineLvl w:val="3"/>
        <w:rPr>
          <w:rFonts w:ascii="Times New Roman" w:eastAsia="Times New Roman" w:hAnsi="Times New Roman" w:cs="Times New Roman"/>
          <w:b/>
          <w:bCs/>
          <w:sz w:val="24"/>
          <w:szCs w:val="24"/>
          <w:lang w:val="en-IN" w:eastAsia="en-US"/>
        </w:rPr>
      </w:pPr>
      <w:r w:rsidRPr="00840DB5">
        <w:rPr>
          <w:rFonts w:ascii="Times New Roman" w:eastAsia="Times New Roman" w:hAnsi="Times New Roman" w:cs="Times New Roman"/>
          <w:b/>
          <w:bCs/>
          <w:sz w:val="24"/>
          <w:szCs w:val="24"/>
          <w:lang w:val="en-IN" w:eastAsia="en-US"/>
        </w:rPr>
        <w:t xml:space="preserve">Expense </w:t>
      </w:r>
      <w:proofErr w:type="gramStart"/>
      <w:r w:rsidRPr="00840DB5">
        <w:rPr>
          <w:rFonts w:ascii="Times New Roman" w:eastAsia="Times New Roman" w:hAnsi="Times New Roman" w:cs="Times New Roman"/>
          <w:b/>
          <w:bCs/>
          <w:sz w:val="24"/>
          <w:szCs w:val="24"/>
          <w:lang w:val="en-IN" w:eastAsia="en-US"/>
        </w:rPr>
        <w:t>Categories :</w:t>
      </w:r>
      <w:proofErr w:type="gramEnd"/>
    </w:p>
    <w:p w14:paraId="746268FC" w14:textId="77777777" w:rsidR="00840DB5" w:rsidRPr="00840DB5" w:rsidRDefault="00840DB5" w:rsidP="00436B8D">
      <w:pPr>
        <w:widowControl w:val="0"/>
        <w:tabs>
          <w:tab w:val="left" w:pos="341"/>
        </w:tabs>
        <w:suppressAutoHyphens w:val="0"/>
        <w:autoSpaceDE w:val="0"/>
        <w:autoSpaceDN w:val="0"/>
        <w:spacing w:before="10" w:after="0" w:line="240" w:lineRule="auto"/>
        <w:ind w:left="180"/>
        <w:jc w:val="both"/>
        <w:outlineLvl w:val="3"/>
        <w:rPr>
          <w:rFonts w:ascii="Times New Roman" w:eastAsia="Times New Roman" w:hAnsi="Times New Roman" w:cs="Times New Roman"/>
          <w:b/>
          <w:bCs/>
          <w:sz w:val="24"/>
          <w:szCs w:val="24"/>
          <w:lang w:val="en-IN" w:eastAsia="en-US"/>
        </w:rPr>
      </w:pPr>
    </w:p>
    <w:p w14:paraId="7E6293C3" w14:textId="76BF2E74" w:rsidR="00840DB5" w:rsidRPr="009F0910" w:rsidRDefault="00B10AC9" w:rsidP="00436B8D">
      <w:pPr>
        <w:widowControl w:val="0"/>
        <w:numPr>
          <w:ilvl w:val="0"/>
          <w:numId w:val="37"/>
        </w:numPr>
        <w:tabs>
          <w:tab w:val="left" w:pos="820"/>
          <w:tab w:val="left" w:pos="821"/>
        </w:tabs>
        <w:suppressAutoHyphens w:val="0"/>
        <w:autoSpaceDE w:val="0"/>
        <w:autoSpaceDN w:val="0"/>
        <w:spacing w:after="0" w:line="240" w:lineRule="auto"/>
        <w:jc w:val="both"/>
        <w:rPr>
          <w:rFonts w:ascii="Times New Roman" w:eastAsia="Times New Roman" w:hAnsi="Times New Roman" w:cs="Times New Roman"/>
          <w:sz w:val="24"/>
          <w:lang w:val="en-IN" w:eastAsia="en-US"/>
        </w:rPr>
      </w:pPr>
      <w:r w:rsidRPr="00840DB5">
        <w:rPr>
          <w:rFonts w:ascii="Times New Roman" w:eastAsia="Times New Roman" w:hAnsi="Times New Roman" w:cs="Times New Roman"/>
          <w:sz w:val="24"/>
          <w:lang w:eastAsia="en-US"/>
        </w:rPr>
        <w:t>Manage the information according to their Categories.</w:t>
      </w:r>
    </w:p>
    <w:p w14:paraId="0C65EB97" w14:textId="77777777" w:rsidR="009F0910" w:rsidRPr="00BB4B4C" w:rsidRDefault="009F0910" w:rsidP="009F0910">
      <w:pPr>
        <w:widowControl w:val="0"/>
        <w:tabs>
          <w:tab w:val="left" w:pos="820"/>
          <w:tab w:val="left" w:pos="821"/>
        </w:tabs>
        <w:suppressAutoHyphens w:val="0"/>
        <w:autoSpaceDE w:val="0"/>
        <w:autoSpaceDN w:val="0"/>
        <w:spacing w:after="0" w:line="240" w:lineRule="auto"/>
        <w:ind w:left="1440"/>
        <w:jc w:val="both"/>
        <w:rPr>
          <w:rFonts w:ascii="Times New Roman" w:eastAsia="Times New Roman" w:hAnsi="Times New Roman" w:cs="Times New Roman"/>
          <w:sz w:val="24"/>
          <w:lang w:val="en-IN" w:eastAsia="en-US"/>
        </w:rPr>
      </w:pPr>
    </w:p>
    <w:p w14:paraId="2A731D22" w14:textId="77777777" w:rsidR="00BB4B4C" w:rsidRPr="00E42B5E" w:rsidRDefault="00BB4B4C" w:rsidP="00436B8D">
      <w:pPr>
        <w:widowControl w:val="0"/>
        <w:numPr>
          <w:ilvl w:val="0"/>
          <w:numId w:val="30"/>
        </w:numPr>
        <w:tabs>
          <w:tab w:val="left" w:pos="341"/>
        </w:tabs>
        <w:suppressAutoHyphens w:val="0"/>
        <w:autoSpaceDE w:val="0"/>
        <w:autoSpaceDN w:val="0"/>
        <w:spacing w:before="60" w:after="0" w:line="240" w:lineRule="auto"/>
        <w:jc w:val="both"/>
        <w:outlineLvl w:val="3"/>
        <w:rPr>
          <w:rFonts w:ascii="Times New Roman" w:eastAsia="Times New Roman" w:hAnsi="Times New Roman" w:cs="Times New Roman"/>
          <w:b/>
          <w:bCs/>
          <w:sz w:val="24"/>
          <w:szCs w:val="24"/>
          <w:lang w:val="en-IN" w:eastAsia="en-US"/>
        </w:rPr>
      </w:pPr>
      <w:r>
        <w:rPr>
          <w:rFonts w:ascii="Times New Roman" w:eastAsia="Times New Roman" w:hAnsi="Times New Roman" w:cs="Times New Roman"/>
          <w:b/>
          <w:bCs/>
          <w:sz w:val="24"/>
          <w:szCs w:val="24"/>
          <w:lang w:val="en-IN" w:eastAsia="en-US"/>
        </w:rPr>
        <w:t xml:space="preserve">Data </w:t>
      </w:r>
      <w:proofErr w:type="gramStart"/>
      <w:r>
        <w:rPr>
          <w:rFonts w:ascii="Times New Roman" w:eastAsia="Times New Roman" w:hAnsi="Times New Roman" w:cs="Times New Roman"/>
          <w:b/>
          <w:bCs/>
          <w:sz w:val="24"/>
          <w:szCs w:val="24"/>
          <w:lang w:val="en-IN" w:eastAsia="en-US"/>
        </w:rPr>
        <w:t>Search</w:t>
      </w:r>
      <w:r w:rsidRPr="00E42B5E">
        <w:rPr>
          <w:rFonts w:ascii="Times New Roman" w:eastAsia="Times New Roman" w:hAnsi="Times New Roman" w:cs="Times New Roman"/>
          <w:b/>
          <w:bCs/>
          <w:sz w:val="24"/>
          <w:szCs w:val="24"/>
          <w:lang w:val="en-IN" w:eastAsia="en-US"/>
        </w:rPr>
        <w:t xml:space="preserve"> :</w:t>
      </w:r>
      <w:proofErr w:type="gramEnd"/>
    </w:p>
    <w:p w14:paraId="1D3176EC" w14:textId="77777777" w:rsidR="00BB4B4C" w:rsidRPr="00E42B5E" w:rsidRDefault="00BB4B4C" w:rsidP="00436B8D">
      <w:pPr>
        <w:widowControl w:val="0"/>
        <w:tabs>
          <w:tab w:val="left" w:pos="820"/>
          <w:tab w:val="left" w:pos="821"/>
        </w:tabs>
        <w:suppressAutoHyphens w:val="0"/>
        <w:autoSpaceDE w:val="0"/>
        <w:autoSpaceDN w:val="0"/>
        <w:spacing w:after="0" w:line="240" w:lineRule="auto"/>
        <w:ind w:left="820"/>
        <w:jc w:val="both"/>
        <w:rPr>
          <w:rFonts w:ascii="Times New Roman" w:eastAsia="Times New Roman" w:hAnsi="Times New Roman" w:cs="Times New Roman"/>
          <w:sz w:val="24"/>
          <w:lang w:val="en-IN" w:eastAsia="en-US"/>
        </w:rPr>
      </w:pPr>
    </w:p>
    <w:p w14:paraId="0DABFFD9" w14:textId="77777777" w:rsidR="00BB4B4C" w:rsidRPr="000A563C" w:rsidRDefault="00BB4B4C" w:rsidP="00436B8D">
      <w:pPr>
        <w:widowControl w:val="0"/>
        <w:numPr>
          <w:ilvl w:val="0"/>
          <w:numId w:val="35"/>
        </w:numPr>
        <w:tabs>
          <w:tab w:val="left" w:pos="820"/>
          <w:tab w:val="left" w:pos="821"/>
        </w:tabs>
        <w:suppressAutoHyphens w:val="0"/>
        <w:autoSpaceDE w:val="0"/>
        <w:autoSpaceDN w:val="0"/>
        <w:spacing w:after="0" w:line="240" w:lineRule="auto"/>
        <w:jc w:val="both"/>
        <w:rPr>
          <w:rFonts w:ascii="Times New Roman" w:eastAsia="Times New Roman" w:hAnsi="Times New Roman" w:cs="Times New Roman"/>
          <w:sz w:val="24"/>
          <w:lang w:eastAsia="en-US"/>
        </w:rPr>
      </w:pPr>
      <w:r>
        <w:rPr>
          <w:rFonts w:ascii="Times New Roman" w:eastAsia="Times New Roman" w:hAnsi="Times New Roman" w:cs="Times New Roman"/>
          <w:sz w:val="24"/>
          <w:lang w:eastAsia="en-US"/>
        </w:rPr>
        <w:t xml:space="preserve">Provides the searching facilities based on various factor such as expense and </w:t>
      </w:r>
      <w:proofErr w:type="gramStart"/>
      <w:r>
        <w:rPr>
          <w:rFonts w:ascii="Times New Roman" w:eastAsia="Times New Roman" w:hAnsi="Times New Roman" w:cs="Times New Roman"/>
          <w:sz w:val="24"/>
          <w:lang w:eastAsia="en-US"/>
        </w:rPr>
        <w:t>types .</w:t>
      </w:r>
      <w:proofErr w:type="gramEnd"/>
    </w:p>
    <w:p w14:paraId="1A82DF95" w14:textId="77777777" w:rsidR="00BB4B4C" w:rsidRDefault="00BB4B4C" w:rsidP="00436B8D">
      <w:pPr>
        <w:widowControl w:val="0"/>
        <w:suppressAutoHyphens w:val="0"/>
        <w:autoSpaceDE w:val="0"/>
        <w:autoSpaceDN w:val="0"/>
        <w:spacing w:before="8" w:after="0" w:line="240" w:lineRule="auto"/>
        <w:jc w:val="both"/>
        <w:rPr>
          <w:rFonts w:ascii="Times New Roman" w:eastAsia="Times New Roman" w:hAnsi="Times New Roman" w:cs="Times New Roman"/>
          <w:sz w:val="32"/>
          <w:szCs w:val="24"/>
          <w:lang w:eastAsia="en-US"/>
        </w:rPr>
      </w:pPr>
    </w:p>
    <w:p w14:paraId="29C81000" w14:textId="77777777" w:rsidR="00BB4B4C" w:rsidRPr="00E42B5E" w:rsidRDefault="00BB4B4C" w:rsidP="00436B8D">
      <w:pPr>
        <w:widowControl w:val="0"/>
        <w:numPr>
          <w:ilvl w:val="0"/>
          <w:numId w:val="30"/>
        </w:numPr>
        <w:suppressAutoHyphens w:val="0"/>
        <w:autoSpaceDE w:val="0"/>
        <w:autoSpaceDN w:val="0"/>
        <w:spacing w:before="11" w:after="0" w:line="240" w:lineRule="auto"/>
        <w:jc w:val="both"/>
        <w:rPr>
          <w:rFonts w:ascii="Times New Roman" w:eastAsia="Times New Roman" w:hAnsi="Times New Roman" w:cs="Times New Roman"/>
          <w:b/>
          <w:sz w:val="24"/>
          <w:szCs w:val="24"/>
          <w:lang w:val="en-IN" w:eastAsia="en-US"/>
        </w:rPr>
      </w:pPr>
      <w:r w:rsidRPr="00E42B5E">
        <w:rPr>
          <w:rFonts w:ascii="Times New Roman" w:eastAsia="Times New Roman" w:hAnsi="Times New Roman" w:cs="Times New Roman"/>
          <w:b/>
          <w:sz w:val="24"/>
          <w:szCs w:val="24"/>
          <w:lang w:val="en-IN" w:eastAsia="en-US"/>
        </w:rPr>
        <w:t xml:space="preserve">Graph and Pie </w:t>
      </w:r>
      <w:proofErr w:type="gramStart"/>
      <w:r w:rsidRPr="00E42B5E">
        <w:rPr>
          <w:rFonts w:ascii="Times New Roman" w:eastAsia="Times New Roman" w:hAnsi="Times New Roman" w:cs="Times New Roman"/>
          <w:b/>
          <w:sz w:val="24"/>
          <w:szCs w:val="24"/>
          <w:lang w:val="en-IN" w:eastAsia="en-US"/>
        </w:rPr>
        <w:t>chart :</w:t>
      </w:r>
      <w:proofErr w:type="gramEnd"/>
    </w:p>
    <w:p w14:paraId="7B1AA4AA" w14:textId="77777777" w:rsidR="00BB4B4C" w:rsidRDefault="00BB4B4C" w:rsidP="00436B8D">
      <w:pPr>
        <w:widowControl w:val="0"/>
        <w:suppressAutoHyphens w:val="0"/>
        <w:autoSpaceDE w:val="0"/>
        <w:autoSpaceDN w:val="0"/>
        <w:spacing w:before="11" w:after="0" w:line="240" w:lineRule="auto"/>
        <w:jc w:val="both"/>
        <w:rPr>
          <w:rFonts w:ascii="Times New Roman" w:eastAsia="Times New Roman" w:hAnsi="Times New Roman" w:cs="Times New Roman"/>
          <w:b/>
          <w:sz w:val="32"/>
          <w:szCs w:val="24"/>
          <w:lang w:eastAsia="en-US"/>
        </w:rPr>
      </w:pPr>
    </w:p>
    <w:p w14:paraId="482C17B3" w14:textId="4AA86009" w:rsidR="00BB4B4C" w:rsidRPr="00E42B5E" w:rsidRDefault="00BB4B4C" w:rsidP="00436B8D">
      <w:pPr>
        <w:widowControl w:val="0"/>
        <w:numPr>
          <w:ilvl w:val="0"/>
          <w:numId w:val="34"/>
        </w:numPr>
        <w:tabs>
          <w:tab w:val="left" w:pos="820"/>
          <w:tab w:val="left" w:pos="821"/>
        </w:tabs>
        <w:suppressAutoHyphens w:val="0"/>
        <w:autoSpaceDE w:val="0"/>
        <w:autoSpaceDN w:val="0"/>
        <w:spacing w:before="8" w:after="0" w:line="240" w:lineRule="auto"/>
        <w:jc w:val="both"/>
        <w:rPr>
          <w:rFonts w:ascii="Times New Roman" w:eastAsia="Times New Roman" w:hAnsi="Times New Roman" w:cs="Times New Roman"/>
          <w:sz w:val="24"/>
          <w:lang w:val="en-IN" w:eastAsia="en-US"/>
        </w:rPr>
      </w:pPr>
      <w:r w:rsidRPr="00E42B5E">
        <w:rPr>
          <w:rFonts w:ascii="Times New Roman" w:eastAsia="Times New Roman" w:hAnsi="Times New Roman" w:cs="Times New Roman"/>
          <w:sz w:val="24"/>
          <w:lang w:eastAsia="en-US"/>
        </w:rPr>
        <w:t xml:space="preserve">Graph and Pie chart is displayed to make the understanding </w:t>
      </w:r>
      <w:proofErr w:type="gramStart"/>
      <w:r w:rsidRPr="00E42B5E">
        <w:rPr>
          <w:rFonts w:ascii="Times New Roman" w:eastAsia="Times New Roman" w:hAnsi="Times New Roman" w:cs="Times New Roman"/>
          <w:sz w:val="24"/>
          <w:lang w:eastAsia="en-US"/>
        </w:rPr>
        <w:t>more  clear</w:t>
      </w:r>
      <w:proofErr w:type="gramEnd"/>
      <w:r w:rsidRPr="00E42B5E">
        <w:rPr>
          <w:rFonts w:ascii="Times New Roman" w:eastAsia="Times New Roman" w:hAnsi="Times New Roman" w:cs="Times New Roman"/>
          <w:sz w:val="24"/>
          <w:lang w:eastAsia="en-US"/>
        </w:rPr>
        <w:t>.</w:t>
      </w:r>
    </w:p>
    <w:p w14:paraId="5E96174D" w14:textId="77777777" w:rsidR="00BB4B4C"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b/>
          <w:bCs/>
          <w:sz w:val="24"/>
          <w:lang w:eastAsia="en-US"/>
        </w:rPr>
      </w:pPr>
    </w:p>
    <w:p w14:paraId="3F08C6AE" w14:textId="77777777" w:rsidR="00BB4B4C"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b/>
          <w:bCs/>
          <w:sz w:val="24"/>
          <w:lang w:eastAsia="en-US"/>
        </w:rPr>
      </w:pPr>
    </w:p>
    <w:p w14:paraId="4EBAD5A8" w14:textId="77777777" w:rsidR="00BB4B4C" w:rsidRDefault="00BB4B4C" w:rsidP="00436B8D">
      <w:pPr>
        <w:widowControl w:val="0"/>
        <w:numPr>
          <w:ilvl w:val="0"/>
          <w:numId w:val="30"/>
        </w:numPr>
        <w:suppressAutoHyphens w:val="0"/>
        <w:autoSpaceDE w:val="0"/>
        <w:autoSpaceDN w:val="0"/>
        <w:spacing w:after="0" w:line="240" w:lineRule="auto"/>
        <w:jc w:val="both"/>
        <w:rPr>
          <w:rFonts w:ascii="Times New Roman" w:eastAsia="Times New Roman" w:hAnsi="Times New Roman" w:cs="Times New Roman"/>
          <w:b/>
          <w:bCs/>
          <w:sz w:val="24"/>
          <w:szCs w:val="24"/>
          <w:lang w:val="en-IN" w:eastAsia="en-US"/>
        </w:rPr>
      </w:pPr>
      <w:r w:rsidRPr="005F2047">
        <w:rPr>
          <w:rFonts w:ascii="Times New Roman" w:eastAsia="Times New Roman" w:hAnsi="Times New Roman" w:cs="Times New Roman"/>
          <w:b/>
          <w:bCs/>
          <w:sz w:val="24"/>
          <w:szCs w:val="24"/>
          <w:lang w:val="en-IN" w:eastAsia="en-US"/>
        </w:rPr>
        <w:t xml:space="preserve">Printable Expense </w:t>
      </w:r>
      <w:proofErr w:type="gramStart"/>
      <w:r w:rsidRPr="005F2047">
        <w:rPr>
          <w:rFonts w:ascii="Times New Roman" w:eastAsia="Times New Roman" w:hAnsi="Times New Roman" w:cs="Times New Roman"/>
          <w:b/>
          <w:bCs/>
          <w:sz w:val="24"/>
          <w:szCs w:val="24"/>
          <w:lang w:val="en-IN" w:eastAsia="en-US"/>
        </w:rPr>
        <w:t>report :</w:t>
      </w:r>
      <w:proofErr w:type="gramEnd"/>
    </w:p>
    <w:p w14:paraId="70A35CB4" w14:textId="77777777" w:rsidR="00BB4B4C" w:rsidRPr="005F2047"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b/>
          <w:bCs/>
          <w:sz w:val="24"/>
          <w:szCs w:val="24"/>
          <w:lang w:val="en-IN" w:eastAsia="en-US"/>
        </w:rPr>
      </w:pPr>
    </w:p>
    <w:p w14:paraId="46285AF4" w14:textId="77777777" w:rsidR="00BB4B4C" w:rsidRPr="0033316A" w:rsidRDefault="00BB4B4C" w:rsidP="00436B8D">
      <w:pPr>
        <w:widowControl w:val="0"/>
        <w:numPr>
          <w:ilvl w:val="0"/>
          <w:numId w:val="33"/>
        </w:numPr>
        <w:suppressAutoHyphens w:val="0"/>
        <w:autoSpaceDE w:val="0"/>
        <w:autoSpaceDN w:val="0"/>
        <w:spacing w:after="0" w:line="240" w:lineRule="auto"/>
        <w:jc w:val="both"/>
        <w:rPr>
          <w:rFonts w:ascii="Times New Roman" w:eastAsia="Times New Roman" w:hAnsi="Times New Roman" w:cs="Times New Roman"/>
          <w:sz w:val="24"/>
          <w:szCs w:val="24"/>
          <w:lang w:val="en-IN" w:eastAsia="en-US"/>
        </w:rPr>
      </w:pPr>
      <w:r w:rsidRPr="005F2047">
        <w:rPr>
          <w:rFonts w:ascii="Times New Roman" w:eastAsia="Times New Roman" w:hAnsi="Times New Roman" w:cs="Times New Roman"/>
          <w:sz w:val="24"/>
          <w:szCs w:val="24"/>
          <w:lang w:eastAsia="en-US"/>
        </w:rPr>
        <w:t>You can easily export PDF for the Expense report.</w:t>
      </w:r>
    </w:p>
    <w:p w14:paraId="15361C55" w14:textId="77777777" w:rsidR="00BB4B4C" w:rsidRPr="005F2047" w:rsidRDefault="00BB4B4C" w:rsidP="00436B8D">
      <w:pPr>
        <w:widowControl w:val="0"/>
        <w:suppressAutoHyphens w:val="0"/>
        <w:autoSpaceDE w:val="0"/>
        <w:autoSpaceDN w:val="0"/>
        <w:spacing w:after="0" w:line="240" w:lineRule="auto"/>
        <w:ind w:left="460"/>
        <w:jc w:val="both"/>
        <w:rPr>
          <w:rFonts w:ascii="Times New Roman" w:eastAsia="Times New Roman" w:hAnsi="Times New Roman" w:cs="Times New Roman"/>
          <w:sz w:val="24"/>
          <w:szCs w:val="24"/>
          <w:lang w:val="en-IN" w:eastAsia="en-US"/>
        </w:rPr>
      </w:pPr>
    </w:p>
    <w:p w14:paraId="57E9AC9D" w14:textId="77777777" w:rsidR="00BB4B4C" w:rsidRPr="005F2047" w:rsidRDefault="00BB4B4C" w:rsidP="00436B8D">
      <w:pPr>
        <w:widowControl w:val="0"/>
        <w:suppressAutoHyphens w:val="0"/>
        <w:autoSpaceDE w:val="0"/>
        <w:autoSpaceDN w:val="0"/>
        <w:spacing w:after="0" w:line="240" w:lineRule="auto"/>
        <w:ind w:left="340"/>
        <w:jc w:val="both"/>
        <w:rPr>
          <w:rFonts w:ascii="Times New Roman" w:eastAsia="Times New Roman" w:hAnsi="Times New Roman" w:cs="Times New Roman"/>
          <w:b/>
          <w:bCs/>
          <w:lang w:val="en-IN" w:eastAsia="en-US"/>
        </w:rPr>
      </w:pPr>
    </w:p>
    <w:p w14:paraId="3A8FE4AB" w14:textId="77777777" w:rsidR="00BB4B4C" w:rsidRPr="0033316A" w:rsidRDefault="00BB4B4C" w:rsidP="00436B8D">
      <w:pPr>
        <w:widowControl w:val="0"/>
        <w:numPr>
          <w:ilvl w:val="0"/>
          <w:numId w:val="30"/>
        </w:numPr>
        <w:suppressAutoHyphens w:val="0"/>
        <w:autoSpaceDE w:val="0"/>
        <w:autoSpaceDN w:val="0"/>
        <w:spacing w:after="0" w:line="240" w:lineRule="auto"/>
        <w:jc w:val="both"/>
        <w:rPr>
          <w:rFonts w:ascii="Times New Roman" w:eastAsia="Times New Roman" w:hAnsi="Times New Roman" w:cs="Times New Roman"/>
          <w:b/>
          <w:bCs/>
          <w:sz w:val="24"/>
          <w:lang w:eastAsia="en-US"/>
        </w:rPr>
      </w:pPr>
      <w:proofErr w:type="gramStart"/>
      <w:r>
        <w:rPr>
          <w:rFonts w:ascii="Times New Roman" w:eastAsia="Times New Roman" w:hAnsi="Times New Roman" w:cs="Times New Roman"/>
          <w:b/>
          <w:bCs/>
          <w:sz w:val="24"/>
          <w:lang w:eastAsia="en-US"/>
        </w:rPr>
        <w:t>Suggestions :</w:t>
      </w:r>
      <w:proofErr w:type="gramEnd"/>
      <w:r>
        <w:rPr>
          <w:rFonts w:ascii="Times New Roman" w:eastAsia="Times New Roman" w:hAnsi="Times New Roman" w:cs="Times New Roman"/>
          <w:b/>
          <w:bCs/>
          <w:sz w:val="24"/>
          <w:lang w:eastAsia="en-US"/>
        </w:rPr>
        <w:t xml:space="preserve"> </w:t>
      </w:r>
    </w:p>
    <w:p w14:paraId="3D444199" w14:textId="77777777" w:rsidR="00BB4B4C"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b/>
          <w:bCs/>
          <w:sz w:val="24"/>
          <w:lang w:eastAsia="en-US"/>
        </w:rPr>
      </w:pPr>
    </w:p>
    <w:p w14:paraId="7E955D60" w14:textId="77777777" w:rsidR="00BB4B4C" w:rsidRDefault="00BB4B4C" w:rsidP="00436B8D">
      <w:pPr>
        <w:widowControl w:val="0"/>
        <w:numPr>
          <w:ilvl w:val="0"/>
          <w:numId w:val="32"/>
        </w:numPr>
        <w:suppressAutoHyphens w:val="0"/>
        <w:autoSpaceDE w:val="0"/>
        <w:autoSpaceDN w:val="0"/>
        <w:spacing w:after="0" w:line="240" w:lineRule="auto"/>
        <w:jc w:val="both"/>
        <w:rPr>
          <w:rFonts w:ascii="Times New Roman" w:eastAsia="Times New Roman" w:hAnsi="Times New Roman" w:cs="Times New Roman"/>
          <w:sz w:val="24"/>
          <w:lang w:eastAsia="en-US"/>
        </w:rPr>
      </w:pPr>
      <w:r w:rsidRPr="0033316A">
        <w:rPr>
          <w:rFonts w:ascii="Times New Roman" w:eastAsia="Times New Roman" w:hAnsi="Times New Roman" w:cs="Times New Roman"/>
          <w:sz w:val="24"/>
          <w:lang w:eastAsia="en-US"/>
        </w:rPr>
        <w:t>Suggestions are provide</w:t>
      </w:r>
      <w:r>
        <w:rPr>
          <w:rFonts w:ascii="Times New Roman" w:eastAsia="Times New Roman" w:hAnsi="Times New Roman" w:cs="Times New Roman"/>
          <w:sz w:val="24"/>
          <w:lang w:eastAsia="en-US"/>
        </w:rPr>
        <w:t xml:space="preserve">d </w:t>
      </w:r>
      <w:proofErr w:type="gramStart"/>
      <w:r>
        <w:rPr>
          <w:rFonts w:ascii="Times New Roman" w:eastAsia="Times New Roman" w:hAnsi="Times New Roman" w:cs="Times New Roman"/>
          <w:sz w:val="24"/>
          <w:lang w:eastAsia="en-US"/>
        </w:rPr>
        <w:t>based  on</w:t>
      </w:r>
      <w:proofErr w:type="gramEnd"/>
      <w:r>
        <w:rPr>
          <w:rFonts w:ascii="Times New Roman" w:eastAsia="Times New Roman" w:hAnsi="Times New Roman" w:cs="Times New Roman"/>
          <w:sz w:val="24"/>
          <w:lang w:eastAsia="en-US"/>
        </w:rPr>
        <w:t xml:space="preserve"> your expenses.</w:t>
      </w:r>
    </w:p>
    <w:p w14:paraId="432C2110" w14:textId="77777777" w:rsidR="00BB4B4C"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sz w:val="24"/>
          <w:lang w:eastAsia="en-US"/>
        </w:rPr>
      </w:pPr>
    </w:p>
    <w:p w14:paraId="0EFD3FF4" w14:textId="77777777" w:rsidR="00BB4B4C" w:rsidRDefault="00BB4B4C" w:rsidP="00436B8D">
      <w:pPr>
        <w:widowControl w:val="0"/>
        <w:numPr>
          <w:ilvl w:val="0"/>
          <w:numId w:val="30"/>
        </w:numPr>
        <w:suppressAutoHyphens w:val="0"/>
        <w:autoSpaceDE w:val="0"/>
        <w:autoSpaceDN w:val="0"/>
        <w:spacing w:after="0" w:line="240" w:lineRule="auto"/>
        <w:jc w:val="both"/>
        <w:rPr>
          <w:rFonts w:ascii="Times New Roman" w:eastAsia="Times New Roman" w:hAnsi="Times New Roman" w:cs="Times New Roman"/>
          <w:b/>
          <w:bCs/>
          <w:sz w:val="24"/>
          <w:lang w:eastAsia="en-US"/>
        </w:rPr>
      </w:pPr>
      <w:proofErr w:type="gramStart"/>
      <w:r>
        <w:rPr>
          <w:rFonts w:ascii="Times New Roman" w:eastAsia="Times New Roman" w:hAnsi="Times New Roman" w:cs="Times New Roman"/>
          <w:b/>
          <w:bCs/>
          <w:sz w:val="24"/>
          <w:lang w:eastAsia="en-US"/>
        </w:rPr>
        <w:t>Rating :</w:t>
      </w:r>
      <w:proofErr w:type="gramEnd"/>
    </w:p>
    <w:p w14:paraId="248B1EA7" w14:textId="77777777" w:rsidR="00BB4B4C" w:rsidRDefault="00BB4B4C" w:rsidP="00436B8D">
      <w:pPr>
        <w:widowControl w:val="0"/>
        <w:suppressAutoHyphens w:val="0"/>
        <w:autoSpaceDE w:val="0"/>
        <w:autoSpaceDN w:val="0"/>
        <w:spacing w:after="0" w:line="240" w:lineRule="auto"/>
        <w:jc w:val="both"/>
        <w:rPr>
          <w:rFonts w:ascii="Times New Roman" w:eastAsia="Times New Roman" w:hAnsi="Times New Roman" w:cs="Times New Roman"/>
          <w:b/>
          <w:bCs/>
          <w:sz w:val="24"/>
          <w:lang w:eastAsia="en-US"/>
        </w:rPr>
      </w:pPr>
    </w:p>
    <w:p w14:paraId="1F663B39" w14:textId="77777777" w:rsidR="00BB4B4C" w:rsidRPr="00DD7B82" w:rsidRDefault="00BB4B4C" w:rsidP="00436B8D">
      <w:pPr>
        <w:widowControl w:val="0"/>
        <w:numPr>
          <w:ilvl w:val="0"/>
          <w:numId w:val="31"/>
        </w:numPr>
        <w:suppressAutoHyphens w:val="0"/>
        <w:autoSpaceDE w:val="0"/>
        <w:autoSpaceDN w:val="0"/>
        <w:spacing w:after="0" w:line="240" w:lineRule="auto"/>
        <w:rPr>
          <w:rFonts w:ascii="Times New Roman" w:eastAsia="Times New Roman" w:hAnsi="Times New Roman" w:cs="Times New Roman"/>
          <w:b/>
          <w:bCs/>
          <w:sz w:val="24"/>
          <w:lang w:eastAsia="en-US"/>
        </w:rPr>
      </w:pPr>
      <w:r>
        <w:rPr>
          <w:rFonts w:ascii="Times New Roman" w:eastAsia="Times New Roman" w:hAnsi="Times New Roman" w:cs="Times New Roman"/>
          <w:sz w:val="24"/>
          <w:lang w:eastAsia="en-US"/>
        </w:rPr>
        <w:t>Users can relate the application based on their experience.</w:t>
      </w:r>
    </w:p>
    <w:p w14:paraId="7E8CABB2"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28CAEA38"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051E9C3C"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29E97555"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4A2D0725"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611E8242"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17A45C04"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73599EBC"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317517B3"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4840ECE7"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45611E79"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1FBB8243"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2D58F470"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2DBE7CC9"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690610FE"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6B74357B"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3109A35F" w14:textId="77777777" w:rsidR="00DD7B82" w:rsidRPr="00DD7B82" w:rsidRDefault="00DD7B82" w:rsidP="00DD7B82">
      <w:pPr>
        <w:widowControl w:val="0"/>
        <w:suppressAutoHyphens w:val="0"/>
        <w:autoSpaceDE w:val="0"/>
        <w:autoSpaceDN w:val="0"/>
        <w:spacing w:after="0" w:line="240" w:lineRule="auto"/>
        <w:rPr>
          <w:rFonts w:ascii="Times New Roman" w:eastAsia="Times New Roman" w:hAnsi="Times New Roman" w:cs="Times New Roman"/>
          <w:b/>
          <w:bCs/>
          <w:sz w:val="26"/>
          <w:szCs w:val="26"/>
          <w:lang w:eastAsia="en-US"/>
        </w:rPr>
      </w:pPr>
      <w:r w:rsidRPr="00DD7B82">
        <w:rPr>
          <w:rFonts w:ascii="Times New Roman" w:eastAsia="Times New Roman" w:hAnsi="Times New Roman" w:cs="Times New Roman"/>
          <w:b/>
          <w:bCs/>
          <w:sz w:val="26"/>
          <w:szCs w:val="26"/>
          <w:lang w:eastAsia="en-US"/>
        </w:rPr>
        <w:t xml:space="preserve">3.2    </w:t>
      </w:r>
      <w:proofErr w:type="gramStart"/>
      <w:r w:rsidRPr="00DD7B82">
        <w:rPr>
          <w:rFonts w:ascii="Times New Roman" w:eastAsia="Times New Roman" w:hAnsi="Times New Roman" w:cs="Times New Roman"/>
          <w:b/>
          <w:bCs/>
          <w:sz w:val="26"/>
          <w:szCs w:val="26"/>
          <w:lang w:eastAsia="en-US"/>
        </w:rPr>
        <w:t>Algorithm  And</w:t>
      </w:r>
      <w:proofErr w:type="gramEnd"/>
      <w:r w:rsidRPr="00DD7B82">
        <w:rPr>
          <w:rFonts w:ascii="Times New Roman" w:eastAsia="Times New Roman" w:hAnsi="Times New Roman" w:cs="Times New Roman"/>
          <w:b/>
          <w:bCs/>
          <w:sz w:val="26"/>
          <w:szCs w:val="26"/>
          <w:lang w:eastAsia="en-US"/>
        </w:rPr>
        <w:t xml:space="preserve"> Working:</w:t>
      </w:r>
    </w:p>
    <w:p w14:paraId="6E89DF47"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b/>
          <w:bCs/>
          <w:sz w:val="24"/>
          <w:lang w:eastAsia="en-US"/>
        </w:rPr>
      </w:pPr>
    </w:p>
    <w:p w14:paraId="45EB6EA6" w14:textId="2F1C72D0" w:rsidR="00DA30C2" w:rsidRDefault="00DD7B82" w:rsidP="009C3104">
      <w:pPr>
        <w:widowControl w:val="0"/>
        <w:suppressAutoHyphens w:val="0"/>
        <w:autoSpaceDE w:val="0"/>
        <w:autoSpaceDN w:val="0"/>
        <w:spacing w:after="0" w:line="360" w:lineRule="auto"/>
        <w:jc w:val="both"/>
        <w:rPr>
          <w:rFonts w:ascii="Times New Roman" w:eastAsia="Times New Roman" w:hAnsi="Times New Roman" w:cs="Times New Roman"/>
          <w:sz w:val="24"/>
          <w:lang w:eastAsia="en-US"/>
        </w:rPr>
      </w:pPr>
      <w:r>
        <w:rPr>
          <w:rFonts w:ascii="Times New Roman" w:eastAsia="Times New Roman" w:hAnsi="Times New Roman" w:cs="Times New Roman"/>
          <w:b/>
          <w:bCs/>
          <w:sz w:val="24"/>
          <w:lang w:eastAsia="en-US"/>
        </w:rPr>
        <w:tab/>
      </w:r>
      <w:r w:rsidRPr="00DD7B82">
        <w:rPr>
          <w:rFonts w:ascii="Times New Roman" w:eastAsia="Times New Roman" w:hAnsi="Times New Roman" w:cs="Times New Roman"/>
          <w:sz w:val="24"/>
          <w:lang w:eastAsia="en-US"/>
        </w:rPr>
        <w:t>In this innovative expense tracker app, we're utilizing the power of advanced machine learning techniques to enhance your experience. Our app employs linear regression for accurate categorical predictions and leverages random forest regression to forecast expenses for the next 6 months.</w:t>
      </w:r>
    </w:p>
    <w:p w14:paraId="572507A0" w14:textId="77777777" w:rsidR="00DA30C2" w:rsidRDefault="00DA30C2" w:rsidP="009C3104">
      <w:pPr>
        <w:widowControl w:val="0"/>
        <w:suppressAutoHyphens w:val="0"/>
        <w:autoSpaceDE w:val="0"/>
        <w:autoSpaceDN w:val="0"/>
        <w:spacing w:after="0" w:line="360" w:lineRule="auto"/>
        <w:jc w:val="both"/>
        <w:rPr>
          <w:rFonts w:ascii="Times New Roman" w:eastAsia="Times New Roman" w:hAnsi="Times New Roman" w:cs="Times New Roman"/>
          <w:sz w:val="24"/>
          <w:lang w:eastAsia="en-US"/>
        </w:rPr>
      </w:pPr>
    </w:p>
    <w:p w14:paraId="06A1C730" w14:textId="289489CF" w:rsidR="00DA30C2" w:rsidRPr="009C3104" w:rsidRDefault="00DA30C2" w:rsidP="009C3104">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b/>
          <w:bCs/>
          <w:sz w:val="24"/>
          <w:lang w:eastAsia="en-US"/>
        </w:rPr>
      </w:pPr>
      <w:r w:rsidRPr="009C3104">
        <w:rPr>
          <w:rFonts w:ascii="Times New Roman" w:eastAsia="Times New Roman" w:hAnsi="Times New Roman"/>
          <w:b/>
          <w:bCs/>
          <w:sz w:val="24"/>
          <w:lang w:eastAsia="en-US"/>
        </w:rPr>
        <w:t xml:space="preserve">Linear Regression for Categorical </w:t>
      </w:r>
      <w:proofErr w:type="gramStart"/>
      <w:r w:rsidRPr="009C3104">
        <w:rPr>
          <w:rFonts w:ascii="Times New Roman" w:eastAsia="Times New Roman" w:hAnsi="Times New Roman"/>
          <w:b/>
          <w:bCs/>
          <w:sz w:val="24"/>
          <w:lang w:eastAsia="en-US"/>
        </w:rPr>
        <w:t>Prediction :</w:t>
      </w:r>
      <w:proofErr w:type="gramEnd"/>
    </w:p>
    <w:p w14:paraId="01302098" w14:textId="716D692E" w:rsidR="00DA30C2" w:rsidRDefault="00DA30C2" w:rsidP="00DA16F7">
      <w:pPr>
        <w:pStyle w:val="ListParagraph"/>
        <w:widowControl w:val="0"/>
        <w:suppressAutoHyphens w:val="0"/>
        <w:autoSpaceDE w:val="0"/>
        <w:autoSpaceDN w:val="0"/>
        <w:spacing w:after="0" w:line="360" w:lineRule="auto"/>
        <w:ind w:left="0" w:firstLine="360"/>
        <w:jc w:val="both"/>
        <w:rPr>
          <w:rFonts w:ascii="Times New Roman" w:eastAsia="Times New Roman" w:hAnsi="Times New Roman"/>
          <w:sz w:val="24"/>
          <w:lang w:eastAsia="en-US"/>
        </w:rPr>
      </w:pPr>
      <w:r w:rsidRPr="00DA30C2">
        <w:rPr>
          <w:rFonts w:ascii="Times New Roman" w:eastAsia="Times New Roman" w:hAnsi="Times New Roman"/>
          <w:sz w:val="24"/>
          <w:lang w:eastAsia="en-US"/>
        </w:rPr>
        <w:t>Linear regression is a machine learning algorithm used to model the relationship between a dependent variable and one or more independent variables. It estimates the coefficients of a linear equation to make predictions based on input values. It is simple, effective, and widely used in various fields.</w:t>
      </w:r>
    </w:p>
    <w:p w14:paraId="0256ECA6" w14:textId="4F183F7A" w:rsidR="009C3104" w:rsidRPr="009C3104" w:rsidRDefault="00BE6101" w:rsidP="00BE6101">
      <w:pPr>
        <w:pStyle w:val="ListParagraph"/>
        <w:widowControl w:val="0"/>
        <w:suppressAutoHyphens w:val="0"/>
        <w:autoSpaceDE w:val="0"/>
        <w:autoSpaceDN w:val="0"/>
        <w:spacing w:after="0" w:line="360" w:lineRule="auto"/>
        <w:ind w:firstLine="360"/>
        <w:jc w:val="center"/>
        <w:rPr>
          <w:rFonts w:ascii="Times New Roman" w:eastAsia="Times New Roman" w:hAnsi="Times New Roman"/>
          <w:sz w:val="24"/>
          <w:lang w:eastAsia="en-US"/>
        </w:rPr>
      </w:pPr>
      <w:r>
        <w:rPr>
          <w:rFonts w:ascii="Times New Roman" w:eastAsia="Times New Roman" w:hAnsi="Times New Roman"/>
          <w:noProof/>
          <w:sz w:val="24"/>
          <w:lang w:eastAsia="en-US"/>
        </w:rPr>
        <w:drawing>
          <wp:inline distT="0" distB="0" distL="0" distR="0" wp14:anchorId="70481052" wp14:editId="52A9A607">
            <wp:extent cx="2971165" cy="4213860"/>
            <wp:effectExtent l="0" t="0" r="635" b="0"/>
            <wp:docPr id="13494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2158" name="Picture 134942158"/>
                    <pic:cNvPicPr/>
                  </pic:nvPicPr>
                  <pic:blipFill rotWithShape="1">
                    <a:blip r:embed="rId10" cstate="print">
                      <a:extLst>
                        <a:ext uri="{28A0092B-C50C-407E-A947-70E740481C1C}">
                          <a14:useLocalDpi xmlns:a14="http://schemas.microsoft.com/office/drawing/2010/main" val="0"/>
                        </a:ext>
                      </a:extLst>
                    </a:blip>
                    <a:srcRect t="2745" b="2371"/>
                    <a:stretch/>
                  </pic:blipFill>
                  <pic:spPr bwMode="auto">
                    <a:xfrm>
                      <a:off x="0" y="0"/>
                      <a:ext cx="2996386" cy="4249630"/>
                    </a:xfrm>
                    <a:prstGeom prst="rect">
                      <a:avLst/>
                    </a:prstGeom>
                    <a:ln>
                      <a:noFill/>
                    </a:ln>
                    <a:extLst>
                      <a:ext uri="{53640926-AAD7-44D8-BBD7-CCE9431645EC}">
                        <a14:shadowObscured xmlns:a14="http://schemas.microsoft.com/office/drawing/2010/main"/>
                      </a:ext>
                    </a:extLst>
                  </pic:spPr>
                </pic:pic>
              </a:graphicData>
            </a:graphic>
          </wp:inline>
        </w:drawing>
      </w:r>
    </w:p>
    <w:p w14:paraId="34C3FCAD" w14:textId="7D3B89AF" w:rsidR="00DA30C2" w:rsidRDefault="00DA30C2" w:rsidP="009C3104">
      <w:pPr>
        <w:pStyle w:val="ListParagraph"/>
        <w:widowControl w:val="0"/>
        <w:numPr>
          <w:ilvl w:val="0"/>
          <w:numId w:val="31"/>
        </w:numPr>
        <w:suppressAutoHyphens w:val="0"/>
        <w:autoSpaceDE w:val="0"/>
        <w:autoSpaceDN w:val="0"/>
        <w:spacing w:after="0" w:line="360" w:lineRule="auto"/>
        <w:jc w:val="both"/>
        <w:rPr>
          <w:rFonts w:ascii="Times New Roman" w:eastAsia="Times New Roman" w:hAnsi="Times New Roman"/>
          <w:b/>
          <w:bCs/>
          <w:sz w:val="24"/>
          <w:lang w:eastAsia="en-US"/>
        </w:rPr>
      </w:pPr>
      <w:r w:rsidRPr="00DA30C2">
        <w:rPr>
          <w:rFonts w:ascii="Times New Roman" w:eastAsia="Times New Roman" w:hAnsi="Times New Roman"/>
          <w:b/>
          <w:bCs/>
          <w:sz w:val="24"/>
          <w:lang w:eastAsia="en-US"/>
        </w:rPr>
        <w:t>Working:</w:t>
      </w:r>
    </w:p>
    <w:p w14:paraId="090B652F" w14:textId="77777777" w:rsidR="009C3104" w:rsidRPr="009C3104" w:rsidRDefault="009C3104" w:rsidP="009C3104">
      <w:pPr>
        <w:widowControl w:val="0"/>
        <w:suppressAutoHyphens w:val="0"/>
        <w:autoSpaceDE w:val="0"/>
        <w:autoSpaceDN w:val="0"/>
        <w:spacing w:after="0" w:line="360" w:lineRule="auto"/>
        <w:ind w:left="1080"/>
        <w:jc w:val="both"/>
        <w:rPr>
          <w:rFonts w:ascii="Times New Roman" w:eastAsia="Times New Roman" w:hAnsi="Times New Roman"/>
          <w:b/>
          <w:bCs/>
          <w:sz w:val="24"/>
          <w:lang w:eastAsia="en-US"/>
        </w:rPr>
      </w:pPr>
    </w:p>
    <w:p w14:paraId="65C94D11" w14:textId="379E835D"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Data is loaded from the request payload, containing historical expenses for different categories.</w:t>
      </w:r>
    </w:p>
    <w:p w14:paraId="1A97C2CF" w14:textId="1E392B89"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 xml:space="preserve">The data is preprocessed using a </w:t>
      </w:r>
      <w:proofErr w:type="spellStart"/>
      <w:r w:rsidRPr="00DA30C2">
        <w:rPr>
          <w:rFonts w:ascii="Times New Roman" w:eastAsia="Times New Roman" w:hAnsi="Times New Roman"/>
          <w:sz w:val="24"/>
          <w:lang w:eastAsia="en-US"/>
        </w:rPr>
        <w:t>ColumnTransformer</w:t>
      </w:r>
      <w:proofErr w:type="spellEnd"/>
      <w:r w:rsidRPr="00DA30C2">
        <w:rPr>
          <w:rFonts w:ascii="Times New Roman" w:eastAsia="Times New Roman" w:hAnsi="Times New Roman"/>
          <w:sz w:val="24"/>
          <w:lang w:eastAsia="en-US"/>
        </w:rPr>
        <w:t xml:space="preserve"> with </w:t>
      </w:r>
      <w:proofErr w:type="spellStart"/>
      <w:r w:rsidRPr="00DA30C2">
        <w:rPr>
          <w:rFonts w:ascii="Times New Roman" w:eastAsia="Times New Roman" w:hAnsi="Times New Roman"/>
          <w:sz w:val="24"/>
          <w:lang w:eastAsia="en-US"/>
        </w:rPr>
        <w:t>OneHotEncoder</w:t>
      </w:r>
      <w:proofErr w:type="spellEnd"/>
      <w:r w:rsidRPr="00DA30C2">
        <w:rPr>
          <w:rFonts w:ascii="Times New Roman" w:eastAsia="Times New Roman" w:hAnsi="Times New Roman"/>
          <w:sz w:val="24"/>
          <w:lang w:eastAsia="en-US"/>
        </w:rPr>
        <w:t xml:space="preserve"> to convert categorical variables into numerical representations.</w:t>
      </w:r>
    </w:p>
    <w:p w14:paraId="6D3E2A02" w14:textId="49E75D46"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 xml:space="preserve">The preprocessed data is used to train a </w:t>
      </w:r>
      <w:proofErr w:type="spellStart"/>
      <w:r w:rsidRPr="00DA30C2">
        <w:rPr>
          <w:rFonts w:ascii="Times New Roman" w:eastAsia="Times New Roman" w:hAnsi="Times New Roman"/>
          <w:sz w:val="24"/>
          <w:lang w:eastAsia="en-US"/>
        </w:rPr>
        <w:t>LinearRegression</w:t>
      </w:r>
      <w:proofErr w:type="spellEnd"/>
      <w:r w:rsidRPr="00DA30C2">
        <w:rPr>
          <w:rFonts w:ascii="Times New Roman" w:eastAsia="Times New Roman" w:hAnsi="Times New Roman"/>
          <w:sz w:val="24"/>
          <w:lang w:eastAsia="en-US"/>
        </w:rPr>
        <w:t xml:space="preserve"> model, which is incorporated into a pipeline for streamlined processing.</w:t>
      </w:r>
    </w:p>
    <w:p w14:paraId="21291B9F" w14:textId="25CA589F"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The pipeline is fitted to the training data, transforming columns and training the model on the target variable.</w:t>
      </w:r>
    </w:p>
    <w:p w14:paraId="1B97E930" w14:textId="40A98626"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lastRenderedPageBreak/>
        <w:t>Future expenses for each category are predicted using the trained model and stored in a dictionary.</w:t>
      </w:r>
    </w:p>
    <w:p w14:paraId="1686D7E5" w14:textId="360952FD" w:rsidR="00DA30C2"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The predicted expenses are formatted as a dictionary with keys in the format of "month-category".</w:t>
      </w:r>
    </w:p>
    <w:p w14:paraId="6CA49B98" w14:textId="3D7023DB" w:rsidR="009C3104" w:rsidRPr="009C3104" w:rsidRDefault="00DA30C2" w:rsidP="00DA16F7">
      <w:pPr>
        <w:pStyle w:val="ListParagraph"/>
        <w:widowControl w:val="0"/>
        <w:numPr>
          <w:ilvl w:val="1"/>
          <w:numId w:val="1"/>
        </w:numPr>
        <w:suppressAutoHyphens w:val="0"/>
        <w:autoSpaceDE w:val="0"/>
        <w:autoSpaceDN w:val="0"/>
        <w:spacing w:after="0" w:line="360" w:lineRule="auto"/>
        <w:jc w:val="both"/>
        <w:rPr>
          <w:rFonts w:ascii="Times New Roman" w:eastAsia="Times New Roman" w:hAnsi="Times New Roman"/>
          <w:sz w:val="24"/>
          <w:lang w:eastAsia="en-US"/>
        </w:rPr>
      </w:pPr>
      <w:r w:rsidRPr="00DA30C2">
        <w:rPr>
          <w:rFonts w:ascii="Times New Roman" w:eastAsia="Times New Roman" w:hAnsi="Times New Roman"/>
          <w:sz w:val="24"/>
          <w:lang w:eastAsia="en-US"/>
        </w:rPr>
        <w:t>The predicted expenses are returned as a JSON response for financial planning and decision-making purposes</w:t>
      </w:r>
      <w:r>
        <w:rPr>
          <w:rFonts w:ascii="Times New Roman" w:eastAsia="Times New Roman" w:hAnsi="Times New Roman"/>
          <w:sz w:val="24"/>
          <w:lang w:eastAsia="en-US"/>
        </w:rPr>
        <w:t>.</w:t>
      </w:r>
    </w:p>
    <w:p w14:paraId="3ECBE4FC" w14:textId="77777777" w:rsidR="009C3104" w:rsidRDefault="009C3104" w:rsidP="009C3104">
      <w:pPr>
        <w:widowControl w:val="0"/>
        <w:suppressAutoHyphens w:val="0"/>
        <w:autoSpaceDE w:val="0"/>
        <w:autoSpaceDN w:val="0"/>
        <w:spacing w:after="0" w:line="360" w:lineRule="auto"/>
        <w:jc w:val="both"/>
        <w:rPr>
          <w:rFonts w:ascii="Times New Roman" w:eastAsia="Times New Roman" w:hAnsi="Times New Roman"/>
          <w:sz w:val="24"/>
          <w:lang w:eastAsia="en-US"/>
        </w:rPr>
      </w:pPr>
    </w:p>
    <w:p w14:paraId="25A0841C" w14:textId="767DCA63" w:rsidR="00DA30C2" w:rsidRDefault="00DA30C2" w:rsidP="009C3104">
      <w:pPr>
        <w:pStyle w:val="ListParagraph"/>
        <w:widowControl w:val="0"/>
        <w:numPr>
          <w:ilvl w:val="0"/>
          <w:numId w:val="31"/>
        </w:numPr>
        <w:suppressAutoHyphens w:val="0"/>
        <w:autoSpaceDE w:val="0"/>
        <w:autoSpaceDN w:val="0"/>
        <w:spacing w:after="0" w:line="360" w:lineRule="auto"/>
        <w:jc w:val="both"/>
        <w:rPr>
          <w:rFonts w:ascii="Times New Roman" w:eastAsia="Times New Roman" w:hAnsi="Times New Roman"/>
          <w:b/>
          <w:bCs/>
          <w:sz w:val="24"/>
          <w:lang w:eastAsia="en-US"/>
        </w:rPr>
      </w:pPr>
      <w:r w:rsidRPr="00DA30C2">
        <w:rPr>
          <w:rFonts w:ascii="Times New Roman" w:eastAsia="Times New Roman" w:hAnsi="Times New Roman"/>
          <w:b/>
          <w:bCs/>
          <w:sz w:val="24"/>
          <w:lang w:eastAsia="en-US"/>
        </w:rPr>
        <w:t xml:space="preserve">Advantages of Linear Regression Over other </w:t>
      </w:r>
      <w:proofErr w:type="gramStart"/>
      <w:r w:rsidRPr="00DA30C2">
        <w:rPr>
          <w:rFonts w:ascii="Times New Roman" w:eastAsia="Times New Roman" w:hAnsi="Times New Roman"/>
          <w:b/>
          <w:bCs/>
          <w:sz w:val="24"/>
          <w:lang w:eastAsia="en-US"/>
        </w:rPr>
        <w:t>Algorithms</w:t>
      </w:r>
      <w:r>
        <w:rPr>
          <w:rFonts w:ascii="Times New Roman" w:eastAsia="Times New Roman" w:hAnsi="Times New Roman"/>
          <w:b/>
          <w:bCs/>
          <w:sz w:val="24"/>
          <w:lang w:eastAsia="en-US"/>
        </w:rPr>
        <w:t xml:space="preserve"> </w:t>
      </w:r>
      <w:r w:rsidRPr="00DA30C2">
        <w:rPr>
          <w:rFonts w:ascii="Times New Roman" w:eastAsia="Times New Roman" w:hAnsi="Times New Roman"/>
          <w:b/>
          <w:bCs/>
          <w:sz w:val="24"/>
          <w:lang w:eastAsia="en-US"/>
        </w:rPr>
        <w:t>:</w:t>
      </w:r>
      <w:proofErr w:type="gramEnd"/>
    </w:p>
    <w:p w14:paraId="4B7036B2" w14:textId="77777777" w:rsidR="009C3104" w:rsidRPr="009C3104" w:rsidRDefault="009C3104" w:rsidP="009C3104">
      <w:pPr>
        <w:pStyle w:val="ListParagraph"/>
        <w:widowControl w:val="0"/>
        <w:suppressAutoHyphens w:val="0"/>
        <w:autoSpaceDE w:val="0"/>
        <w:autoSpaceDN w:val="0"/>
        <w:spacing w:after="0" w:line="360" w:lineRule="auto"/>
        <w:ind w:left="1440"/>
        <w:jc w:val="both"/>
        <w:rPr>
          <w:rFonts w:ascii="Times New Roman" w:eastAsia="Times New Roman" w:hAnsi="Times New Roman"/>
          <w:b/>
          <w:bCs/>
          <w:sz w:val="24"/>
          <w:lang w:eastAsia="en-US"/>
        </w:rPr>
      </w:pPr>
    </w:p>
    <w:p w14:paraId="7EB93952" w14:textId="25676CD5" w:rsidR="00DA30C2" w:rsidRPr="009C3104" w:rsidRDefault="009C3104" w:rsidP="00DA16F7">
      <w:pPr>
        <w:pStyle w:val="ListParagraph"/>
        <w:widowControl w:val="0"/>
        <w:numPr>
          <w:ilvl w:val="2"/>
          <w:numId w:val="43"/>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9C3104">
        <w:rPr>
          <w:rFonts w:ascii="Times New Roman" w:eastAsia="Times New Roman" w:hAnsi="Times New Roman"/>
          <w:b/>
          <w:bCs/>
          <w:sz w:val="24"/>
          <w:lang w:eastAsia="en-US"/>
        </w:rPr>
        <w:t xml:space="preserve">Interpretability: </w:t>
      </w:r>
      <w:r w:rsidRPr="009C3104">
        <w:rPr>
          <w:rFonts w:ascii="Times New Roman" w:eastAsia="Times New Roman" w:hAnsi="Times New Roman"/>
          <w:sz w:val="24"/>
          <w:lang w:eastAsia="en-US"/>
        </w:rPr>
        <w:t>Linear regression provides interpretable results, allowing us to understand the relationship between input features (e.g., category and month) and predicted expenses in a straightforward manner. This is in contrast to some other algorithms, such as black-box models like deep learning neural networks, which may provide accurate predictions but lack interpretability, making it difficult to explain the predictions to stakeholders.</w:t>
      </w:r>
    </w:p>
    <w:p w14:paraId="33413B92" w14:textId="77777777" w:rsidR="009C3104" w:rsidRDefault="009C3104" w:rsidP="00DA16F7">
      <w:pPr>
        <w:pStyle w:val="ListParagraph"/>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094E3880" w14:textId="77777777" w:rsidR="009C3104" w:rsidRPr="009C3104" w:rsidRDefault="009C3104" w:rsidP="00DA16F7">
      <w:pPr>
        <w:pStyle w:val="ListParagraph"/>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6AA9687B" w14:textId="033DE1C3" w:rsidR="009C3104" w:rsidRPr="009C3104" w:rsidRDefault="009C3104" w:rsidP="00DA16F7">
      <w:pPr>
        <w:pStyle w:val="ListParagraph"/>
        <w:widowControl w:val="0"/>
        <w:numPr>
          <w:ilvl w:val="2"/>
          <w:numId w:val="43"/>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9C3104">
        <w:rPr>
          <w:rFonts w:ascii="Times New Roman" w:eastAsia="Times New Roman" w:hAnsi="Times New Roman"/>
          <w:b/>
          <w:bCs/>
          <w:sz w:val="24"/>
          <w:lang w:eastAsia="en-US"/>
        </w:rPr>
        <w:t xml:space="preserve">Efficiency: </w:t>
      </w:r>
      <w:r w:rsidRPr="009C3104">
        <w:rPr>
          <w:rFonts w:ascii="Times New Roman" w:eastAsia="Times New Roman" w:hAnsi="Times New Roman"/>
          <w:sz w:val="24"/>
          <w:lang w:eastAsia="en-US"/>
        </w:rPr>
        <w:t>Linear regression is computationally efficient and can handle a large number of samples and features. This makes it suitable for processing large datasets, which is common in financial data. On the other hand, some other algorithms like support vector machines or k-nearest neighbors may have higher computational costs or suffer from scalability issues.</w:t>
      </w:r>
    </w:p>
    <w:p w14:paraId="17588051" w14:textId="77777777" w:rsidR="009C3104" w:rsidRDefault="009C3104" w:rsidP="00DA16F7">
      <w:pPr>
        <w:pStyle w:val="ListParagraph"/>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49800B8A" w14:textId="039323FF" w:rsidR="009C3104" w:rsidRPr="009C3104" w:rsidRDefault="009C3104" w:rsidP="00DA16F7">
      <w:pPr>
        <w:pStyle w:val="ListParagraph"/>
        <w:widowControl w:val="0"/>
        <w:numPr>
          <w:ilvl w:val="2"/>
          <w:numId w:val="43"/>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9C3104">
        <w:rPr>
          <w:rFonts w:ascii="Times New Roman" w:eastAsia="Times New Roman" w:hAnsi="Times New Roman"/>
          <w:b/>
          <w:bCs/>
          <w:sz w:val="24"/>
          <w:lang w:eastAsia="en-US"/>
        </w:rPr>
        <w:t xml:space="preserve">Feature Importance: </w:t>
      </w:r>
      <w:r w:rsidRPr="009C3104">
        <w:rPr>
          <w:rFonts w:ascii="Times New Roman" w:eastAsia="Times New Roman" w:hAnsi="Times New Roman"/>
          <w:sz w:val="24"/>
          <w:lang w:eastAsia="en-US"/>
        </w:rPr>
        <w:t>Linear regression allows for easy identification of the most important features (e.g., categories) that influence the predicted expenses. This can provide valuable insights for decision-making and financial planning. In contrast, some other algorithms may not provide explicit feature importance information, making it harder to interpret and prioritize the factors that contribute to the predictions.</w:t>
      </w:r>
    </w:p>
    <w:p w14:paraId="1F52BD89" w14:textId="77777777" w:rsidR="009C3104" w:rsidRPr="009C3104" w:rsidRDefault="009C3104" w:rsidP="00DA16F7">
      <w:pPr>
        <w:pStyle w:val="ListParagraph"/>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19086E6D" w14:textId="2280B898" w:rsidR="009C3104" w:rsidRPr="009C3104" w:rsidRDefault="009C3104" w:rsidP="00DA16F7">
      <w:pPr>
        <w:pStyle w:val="ListParagraph"/>
        <w:widowControl w:val="0"/>
        <w:numPr>
          <w:ilvl w:val="2"/>
          <w:numId w:val="43"/>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9C3104">
        <w:rPr>
          <w:rFonts w:ascii="Times New Roman" w:eastAsia="Times New Roman" w:hAnsi="Times New Roman"/>
          <w:b/>
          <w:bCs/>
          <w:sz w:val="24"/>
          <w:lang w:eastAsia="en-US"/>
        </w:rPr>
        <w:t xml:space="preserve">Availability of Libraries: </w:t>
      </w:r>
      <w:r w:rsidRPr="009C3104">
        <w:rPr>
          <w:rFonts w:ascii="Times New Roman" w:eastAsia="Times New Roman" w:hAnsi="Times New Roman"/>
          <w:sz w:val="24"/>
          <w:lang w:eastAsia="en-US"/>
        </w:rPr>
        <w:t>Linear regression is widely available in popular data analysis and machine learning libraries, making it easy to implement and integrate into existing code, compared to some other algorithms which may have limited availability or require additional setup.</w:t>
      </w:r>
    </w:p>
    <w:p w14:paraId="4121B299" w14:textId="77777777" w:rsidR="009C3104" w:rsidRPr="009C3104" w:rsidRDefault="009C3104" w:rsidP="009C3104">
      <w:pPr>
        <w:pStyle w:val="ListParagraph"/>
        <w:rPr>
          <w:rFonts w:ascii="Times New Roman" w:eastAsia="Times New Roman" w:hAnsi="Times New Roman"/>
          <w:b/>
          <w:bCs/>
          <w:sz w:val="24"/>
          <w:lang w:eastAsia="en-US"/>
        </w:rPr>
      </w:pPr>
    </w:p>
    <w:p w14:paraId="50E6CBB5" w14:textId="77777777" w:rsidR="009C3104" w:rsidRDefault="009C3104" w:rsidP="009C3104">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7E7537A2" w14:textId="77777777" w:rsidR="00BE6101" w:rsidRDefault="00BE6101" w:rsidP="009C3104">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47650792" w14:textId="77777777" w:rsidR="009C3104" w:rsidRDefault="009C3104"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12AC87B8" w14:textId="77777777" w:rsidR="0080751A" w:rsidRDefault="0080751A"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35D221DE" w14:textId="77777777" w:rsidR="0080751A" w:rsidRDefault="0080751A"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02B6F448" w14:textId="77777777" w:rsidR="00184B74" w:rsidRDefault="00184B74"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30DC8051" w14:textId="77777777" w:rsidR="00184B74" w:rsidRDefault="00184B74"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502E4D50" w14:textId="77777777" w:rsidR="00184B74" w:rsidRDefault="00184B74"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3C9F1AE3" w14:textId="77777777" w:rsidR="00184B74" w:rsidRDefault="00184B74" w:rsidP="00550E9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248B144E" w14:textId="4BF848A0" w:rsidR="009C3104" w:rsidRDefault="009C3104" w:rsidP="00550E97">
      <w:pPr>
        <w:pStyle w:val="ListParagraph"/>
        <w:widowControl w:val="0"/>
        <w:numPr>
          <w:ilvl w:val="1"/>
          <w:numId w:val="43"/>
        </w:numPr>
        <w:suppressAutoHyphens w:val="0"/>
        <w:autoSpaceDE w:val="0"/>
        <w:autoSpaceDN w:val="0"/>
        <w:spacing w:after="0" w:line="360" w:lineRule="auto"/>
        <w:jc w:val="both"/>
        <w:rPr>
          <w:rFonts w:ascii="Times New Roman" w:eastAsia="Times New Roman" w:hAnsi="Times New Roman"/>
          <w:b/>
          <w:bCs/>
          <w:sz w:val="24"/>
          <w:lang w:eastAsia="en-US"/>
        </w:rPr>
      </w:pPr>
      <w:r>
        <w:rPr>
          <w:rFonts w:ascii="Times New Roman" w:eastAsia="Times New Roman" w:hAnsi="Times New Roman"/>
          <w:b/>
          <w:bCs/>
          <w:sz w:val="24"/>
          <w:lang w:eastAsia="en-US"/>
        </w:rPr>
        <w:t xml:space="preserve">Random forest </w:t>
      </w:r>
      <w:r w:rsidRPr="009C3104">
        <w:rPr>
          <w:rFonts w:ascii="Times New Roman" w:eastAsia="Times New Roman" w:hAnsi="Times New Roman"/>
          <w:b/>
          <w:bCs/>
          <w:sz w:val="24"/>
          <w:lang w:eastAsia="en-US"/>
        </w:rPr>
        <w:t xml:space="preserve">to predict expenses for 6 consecutive </w:t>
      </w:r>
      <w:proofErr w:type="gramStart"/>
      <w:r w:rsidRPr="009C3104">
        <w:rPr>
          <w:rFonts w:ascii="Times New Roman" w:eastAsia="Times New Roman" w:hAnsi="Times New Roman"/>
          <w:b/>
          <w:bCs/>
          <w:sz w:val="24"/>
          <w:lang w:eastAsia="en-US"/>
        </w:rPr>
        <w:t>months</w:t>
      </w:r>
      <w:r>
        <w:rPr>
          <w:rFonts w:ascii="Times New Roman" w:eastAsia="Times New Roman" w:hAnsi="Times New Roman"/>
          <w:b/>
          <w:bCs/>
          <w:sz w:val="24"/>
          <w:lang w:eastAsia="en-US"/>
        </w:rPr>
        <w:t xml:space="preserve"> :</w:t>
      </w:r>
      <w:proofErr w:type="gramEnd"/>
    </w:p>
    <w:p w14:paraId="5617A3F5" w14:textId="77777777" w:rsidR="009C3104" w:rsidRPr="009C3104" w:rsidRDefault="009C3104" w:rsidP="00550E97">
      <w:pPr>
        <w:widowControl w:val="0"/>
        <w:suppressAutoHyphens w:val="0"/>
        <w:autoSpaceDE w:val="0"/>
        <w:autoSpaceDN w:val="0"/>
        <w:spacing w:after="0" w:line="360" w:lineRule="auto"/>
        <w:ind w:left="720"/>
        <w:jc w:val="both"/>
        <w:rPr>
          <w:rFonts w:ascii="Times New Roman" w:eastAsia="Times New Roman" w:hAnsi="Times New Roman"/>
          <w:b/>
          <w:bCs/>
          <w:sz w:val="24"/>
          <w:lang w:eastAsia="en-US"/>
        </w:rPr>
      </w:pPr>
    </w:p>
    <w:p w14:paraId="2593F771" w14:textId="5384BD8F" w:rsidR="009C3104" w:rsidRDefault="009C3104" w:rsidP="00550E97">
      <w:pPr>
        <w:widowControl w:val="0"/>
        <w:suppressAutoHyphens w:val="0"/>
        <w:autoSpaceDE w:val="0"/>
        <w:autoSpaceDN w:val="0"/>
        <w:spacing w:after="0" w:line="360" w:lineRule="auto"/>
        <w:ind w:firstLine="720"/>
        <w:jc w:val="both"/>
        <w:rPr>
          <w:rFonts w:ascii="Times New Roman" w:eastAsia="Times New Roman" w:hAnsi="Times New Roman"/>
          <w:sz w:val="24"/>
          <w:lang w:eastAsia="en-US"/>
        </w:rPr>
      </w:pPr>
      <w:r w:rsidRPr="009C3104">
        <w:rPr>
          <w:rFonts w:ascii="Times New Roman" w:eastAsia="Times New Roman" w:hAnsi="Times New Roman"/>
          <w:sz w:val="24"/>
          <w:lang w:eastAsia="en-US"/>
        </w:rPr>
        <w:t>Random Forest Regressor is a popular ensemble learning algorithm for regression tasks, predicting continuous numerical values. It combines multiple decision trees trained on random data subsets to create a robust and accurate model. It handles complex data patterns, mitigates overfitting, and is widely used in domains like finance, healthcare, and marketing due to its high accuracy, scalability, and interpretability.</w:t>
      </w:r>
    </w:p>
    <w:p w14:paraId="02FEE231" w14:textId="77777777" w:rsidR="009C3104" w:rsidRDefault="009C3104" w:rsidP="00550E97">
      <w:pPr>
        <w:widowControl w:val="0"/>
        <w:suppressAutoHyphens w:val="0"/>
        <w:autoSpaceDE w:val="0"/>
        <w:autoSpaceDN w:val="0"/>
        <w:spacing w:after="0" w:line="360" w:lineRule="auto"/>
        <w:ind w:firstLine="720"/>
        <w:jc w:val="both"/>
        <w:rPr>
          <w:rFonts w:ascii="Times New Roman" w:eastAsia="Times New Roman" w:hAnsi="Times New Roman"/>
          <w:sz w:val="24"/>
          <w:lang w:eastAsia="en-US"/>
        </w:rPr>
      </w:pPr>
    </w:p>
    <w:p w14:paraId="126AAA68" w14:textId="53DEBC6A" w:rsidR="009C3104" w:rsidRDefault="0080751A" w:rsidP="0080751A">
      <w:pPr>
        <w:widowControl w:val="0"/>
        <w:suppressAutoHyphens w:val="0"/>
        <w:autoSpaceDE w:val="0"/>
        <w:autoSpaceDN w:val="0"/>
        <w:spacing w:after="0" w:line="360" w:lineRule="auto"/>
        <w:ind w:firstLine="720"/>
        <w:jc w:val="center"/>
        <w:rPr>
          <w:rFonts w:ascii="Times New Roman" w:eastAsia="Times New Roman" w:hAnsi="Times New Roman"/>
          <w:sz w:val="24"/>
          <w:lang w:eastAsia="en-US"/>
        </w:rPr>
      </w:pPr>
      <w:r>
        <w:rPr>
          <w:rFonts w:ascii="Times New Roman" w:eastAsia="Times New Roman" w:hAnsi="Times New Roman"/>
          <w:noProof/>
          <w:sz w:val="24"/>
          <w:lang w:eastAsia="en-US"/>
        </w:rPr>
        <w:drawing>
          <wp:inline distT="0" distB="0" distL="0" distR="0" wp14:anchorId="22EF025B" wp14:editId="3D473F09">
            <wp:extent cx="3695700" cy="4784302"/>
            <wp:effectExtent l="0" t="0" r="0" b="0"/>
            <wp:docPr id="55201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1578" name="Picture 5520115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2428" cy="4793012"/>
                    </a:xfrm>
                    <a:prstGeom prst="rect">
                      <a:avLst/>
                    </a:prstGeom>
                  </pic:spPr>
                </pic:pic>
              </a:graphicData>
            </a:graphic>
          </wp:inline>
        </w:drawing>
      </w:r>
    </w:p>
    <w:p w14:paraId="340C8650" w14:textId="4A4BACB7" w:rsidR="009C3104" w:rsidRDefault="009C3104" w:rsidP="00550E97">
      <w:pPr>
        <w:pStyle w:val="ListParagraph"/>
        <w:widowControl w:val="0"/>
        <w:numPr>
          <w:ilvl w:val="0"/>
          <w:numId w:val="31"/>
        </w:numPr>
        <w:suppressAutoHyphens w:val="0"/>
        <w:autoSpaceDE w:val="0"/>
        <w:autoSpaceDN w:val="0"/>
        <w:spacing w:after="0" w:line="360" w:lineRule="auto"/>
        <w:jc w:val="both"/>
        <w:rPr>
          <w:rFonts w:ascii="Times New Roman" w:eastAsia="Times New Roman" w:hAnsi="Times New Roman"/>
          <w:b/>
          <w:bCs/>
          <w:sz w:val="24"/>
          <w:lang w:eastAsia="en-US"/>
        </w:rPr>
      </w:pPr>
      <w:proofErr w:type="gramStart"/>
      <w:r w:rsidRPr="009C3104">
        <w:rPr>
          <w:rFonts w:ascii="Times New Roman" w:eastAsia="Times New Roman" w:hAnsi="Times New Roman"/>
          <w:b/>
          <w:bCs/>
          <w:sz w:val="24"/>
          <w:lang w:eastAsia="en-US"/>
        </w:rPr>
        <w:t>Working</w:t>
      </w:r>
      <w:r>
        <w:rPr>
          <w:rFonts w:ascii="Times New Roman" w:eastAsia="Times New Roman" w:hAnsi="Times New Roman"/>
          <w:b/>
          <w:bCs/>
          <w:sz w:val="24"/>
          <w:lang w:eastAsia="en-US"/>
        </w:rPr>
        <w:t xml:space="preserve"> </w:t>
      </w:r>
      <w:r w:rsidRPr="009C3104">
        <w:rPr>
          <w:rFonts w:ascii="Times New Roman" w:eastAsia="Times New Roman" w:hAnsi="Times New Roman"/>
          <w:b/>
          <w:bCs/>
          <w:sz w:val="24"/>
          <w:lang w:eastAsia="en-US"/>
        </w:rPr>
        <w:t>:</w:t>
      </w:r>
      <w:proofErr w:type="gramEnd"/>
    </w:p>
    <w:p w14:paraId="7A919061" w14:textId="77777777" w:rsidR="009C3104" w:rsidRDefault="009C3104" w:rsidP="00550E97">
      <w:pPr>
        <w:pStyle w:val="ListParagraph"/>
        <w:widowControl w:val="0"/>
        <w:suppressAutoHyphens w:val="0"/>
        <w:autoSpaceDE w:val="0"/>
        <w:autoSpaceDN w:val="0"/>
        <w:spacing w:after="0" w:line="360" w:lineRule="auto"/>
        <w:ind w:left="1440"/>
        <w:jc w:val="both"/>
        <w:rPr>
          <w:rFonts w:ascii="Times New Roman" w:eastAsia="Times New Roman" w:hAnsi="Times New Roman"/>
          <w:b/>
          <w:bCs/>
          <w:sz w:val="24"/>
          <w:lang w:eastAsia="en-US"/>
        </w:rPr>
      </w:pPr>
    </w:p>
    <w:p w14:paraId="2A87FE68" w14:textId="3482B901"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 xml:space="preserve">Load data from request payload and create a </w:t>
      </w:r>
      <w:proofErr w:type="gramStart"/>
      <w:r w:rsidRPr="009C3104">
        <w:rPr>
          <w:rFonts w:ascii="Times New Roman" w:eastAsia="Times New Roman" w:hAnsi="Times New Roman"/>
          <w:sz w:val="24"/>
          <w:lang w:eastAsia="en-US"/>
        </w:rPr>
        <w:t xml:space="preserve">pandas </w:t>
      </w:r>
      <w:proofErr w:type="spellStart"/>
      <w:r w:rsidRPr="009C3104">
        <w:rPr>
          <w:rFonts w:ascii="Times New Roman" w:eastAsia="Times New Roman" w:hAnsi="Times New Roman"/>
          <w:sz w:val="24"/>
          <w:lang w:eastAsia="en-US"/>
        </w:rPr>
        <w:t>DataFrame</w:t>
      </w:r>
      <w:proofErr w:type="spellEnd"/>
      <w:r w:rsidRPr="009C3104">
        <w:rPr>
          <w:rFonts w:ascii="Times New Roman" w:eastAsia="Times New Roman" w:hAnsi="Times New Roman"/>
          <w:sz w:val="24"/>
          <w:lang w:eastAsia="en-US"/>
        </w:rPr>
        <w:t xml:space="preserve"> ('</w:t>
      </w:r>
      <w:proofErr w:type="spellStart"/>
      <w:r w:rsidRPr="009C3104">
        <w:rPr>
          <w:rFonts w:ascii="Times New Roman" w:eastAsia="Times New Roman" w:hAnsi="Times New Roman"/>
          <w:sz w:val="24"/>
          <w:lang w:eastAsia="en-US"/>
        </w:rPr>
        <w:t>df</w:t>
      </w:r>
      <w:proofErr w:type="spellEnd"/>
      <w:r w:rsidRPr="009C3104">
        <w:rPr>
          <w:rFonts w:ascii="Times New Roman" w:eastAsia="Times New Roman" w:hAnsi="Times New Roman"/>
          <w:sz w:val="24"/>
          <w:lang w:eastAsia="en-US"/>
        </w:rPr>
        <w:t>')</w:t>
      </w:r>
      <w:proofErr w:type="gramEnd"/>
      <w:r w:rsidRPr="009C3104">
        <w:rPr>
          <w:rFonts w:ascii="Times New Roman" w:eastAsia="Times New Roman" w:hAnsi="Times New Roman"/>
          <w:sz w:val="24"/>
          <w:lang w:eastAsia="en-US"/>
        </w:rPr>
        <w:t>.</w:t>
      </w:r>
    </w:p>
    <w:p w14:paraId="1D51483E" w14:textId="41120A62"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Convert 'date' column to datetime format.</w:t>
      </w:r>
    </w:p>
    <w:p w14:paraId="6859A739" w14:textId="1D56718D"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Extract month from 'date' column and store it in 'month' column.</w:t>
      </w:r>
    </w:p>
    <w:p w14:paraId="29C18D53" w14:textId="09DE4F48"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Prepare input features 'X' and target variable 'y' for Random Forest Regressor.</w:t>
      </w:r>
    </w:p>
    <w:p w14:paraId="4274BD6E" w14:textId="5132E8D3"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Initialize Random Forest Regressor with 100 trees and fit it to 'X' and 'y'.</w:t>
      </w:r>
    </w:p>
    <w:p w14:paraId="04BE97C6" w14:textId="1BD23088" w:rsidR="009C3104" w:rsidRDefault="009C3104"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9C3104">
        <w:rPr>
          <w:rFonts w:ascii="Times New Roman" w:eastAsia="Times New Roman" w:hAnsi="Times New Roman"/>
          <w:sz w:val="24"/>
          <w:lang w:eastAsia="en-US"/>
        </w:rPr>
        <w:t>Generate future dates for 6 months using '</w:t>
      </w:r>
      <w:proofErr w:type="spellStart"/>
      <w:proofErr w:type="gramStart"/>
      <w:r w:rsidRPr="009C3104">
        <w:rPr>
          <w:rFonts w:ascii="Times New Roman" w:eastAsia="Times New Roman" w:hAnsi="Times New Roman"/>
          <w:sz w:val="24"/>
          <w:lang w:eastAsia="en-US"/>
        </w:rPr>
        <w:t>pd.date</w:t>
      </w:r>
      <w:proofErr w:type="gramEnd"/>
      <w:r w:rsidRPr="009C3104">
        <w:rPr>
          <w:rFonts w:ascii="Times New Roman" w:eastAsia="Times New Roman" w:hAnsi="Times New Roman"/>
          <w:sz w:val="24"/>
          <w:lang w:eastAsia="en-US"/>
        </w:rPr>
        <w:t>_range</w:t>
      </w:r>
      <w:proofErr w:type="spellEnd"/>
      <w:r w:rsidRPr="009C3104">
        <w:rPr>
          <w:rFonts w:ascii="Times New Roman" w:eastAsia="Times New Roman" w:hAnsi="Times New Roman"/>
          <w:sz w:val="24"/>
          <w:lang w:eastAsia="en-US"/>
        </w:rPr>
        <w:t>()'.</w:t>
      </w:r>
    </w:p>
    <w:p w14:paraId="170B126B" w14:textId="7D3AB0F0" w:rsidR="00B96146" w:rsidRDefault="00B96146"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B96146">
        <w:rPr>
          <w:rFonts w:ascii="Times New Roman" w:eastAsia="Times New Roman" w:hAnsi="Times New Roman"/>
          <w:sz w:val="24"/>
          <w:lang w:eastAsia="en-US"/>
        </w:rPr>
        <w:lastRenderedPageBreak/>
        <w:t>Reshape future dates into 2D array.</w:t>
      </w:r>
    </w:p>
    <w:p w14:paraId="3851708A" w14:textId="66B049E5" w:rsidR="00B96146" w:rsidRDefault="00B96146"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B96146">
        <w:rPr>
          <w:rFonts w:ascii="Times New Roman" w:eastAsia="Times New Roman" w:hAnsi="Times New Roman"/>
          <w:sz w:val="24"/>
          <w:lang w:eastAsia="en-US"/>
        </w:rPr>
        <w:t>Use trained model to predict expenses for future dates.</w:t>
      </w:r>
    </w:p>
    <w:p w14:paraId="71D585DE" w14:textId="1CA25840" w:rsidR="008C7199" w:rsidRDefault="00B96146" w:rsidP="00550E97">
      <w:pPr>
        <w:pStyle w:val="ListParagraph"/>
        <w:widowControl w:val="0"/>
        <w:numPr>
          <w:ilvl w:val="2"/>
          <w:numId w:val="43"/>
        </w:numPr>
        <w:suppressAutoHyphens w:val="0"/>
        <w:autoSpaceDE w:val="0"/>
        <w:autoSpaceDN w:val="0"/>
        <w:spacing w:after="0" w:line="360" w:lineRule="auto"/>
        <w:jc w:val="both"/>
        <w:rPr>
          <w:rFonts w:ascii="Times New Roman" w:eastAsia="Times New Roman" w:hAnsi="Times New Roman"/>
          <w:sz w:val="24"/>
          <w:lang w:eastAsia="en-US"/>
        </w:rPr>
      </w:pPr>
      <w:r w:rsidRPr="00B96146">
        <w:rPr>
          <w:rFonts w:ascii="Times New Roman" w:eastAsia="Times New Roman" w:hAnsi="Times New Roman"/>
          <w:sz w:val="24"/>
          <w:lang w:eastAsia="en-US"/>
        </w:rPr>
        <w:t>Return predicted expenses as JSON response with key 'predictions' and a list of predicted values.</w:t>
      </w:r>
    </w:p>
    <w:p w14:paraId="41A9745A" w14:textId="77777777" w:rsidR="008C7199" w:rsidRDefault="008C7199" w:rsidP="00550E97">
      <w:pPr>
        <w:widowControl w:val="0"/>
        <w:suppressAutoHyphens w:val="0"/>
        <w:autoSpaceDE w:val="0"/>
        <w:autoSpaceDN w:val="0"/>
        <w:spacing w:after="0" w:line="360" w:lineRule="auto"/>
        <w:ind w:left="1080"/>
        <w:jc w:val="both"/>
        <w:rPr>
          <w:rFonts w:ascii="Times New Roman" w:eastAsia="Times New Roman" w:hAnsi="Times New Roman"/>
          <w:sz w:val="24"/>
          <w:lang w:eastAsia="en-US"/>
        </w:rPr>
      </w:pPr>
    </w:p>
    <w:p w14:paraId="34CCF782" w14:textId="77777777" w:rsidR="008C7199" w:rsidRDefault="008C7199" w:rsidP="00550E97">
      <w:pPr>
        <w:widowControl w:val="0"/>
        <w:suppressAutoHyphens w:val="0"/>
        <w:autoSpaceDE w:val="0"/>
        <w:autoSpaceDN w:val="0"/>
        <w:spacing w:after="0" w:line="360" w:lineRule="auto"/>
        <w:ind w:left="1080"/>
        <w:jc w:val="both"/>
        <w:rPr>
          <w:rFonts w:ascii="Times New Roman" w:eastAsia="Times New Roman" w:hAnsi="Times New Roman"/>
          <w:sz w:val="24"/>
          <w:lang w:eastAsia="en-US"/>
        </w:rPr>
      </w:pPr>
    </w:p>
    <w:p w14:paraId="51C69895" w14:textId="408EF249" w:rsidR="008C7199" w:rsidRDefault="008C7199" w:rsidP="00550E97">
      <w:pPr>
        <w:pStyle w:val="ListParagraph"/>
        <w:widowControl w:val="0"/>
        <w:numPr>
          <w:ilvl w:val="0"/>
          <w:numId w:val="31"/>
        </w:numPr>
        <w:suppressAutoHyphens w:val="0"/>
        <w:autoSpaceDE w:val="0"/>
        <w:autoSpaceDN w:val="0"/>
        <w:spacing w:after="0" w:line="360" w:lineRule="auto"/>
        <w:jc w:val="both"/>
        <w:rPr>
          <w:rFonts w:ascii="Times New Roman" w:eastAsia="Times New Roman" w:hAnsi="Times New Roman"/>
          <w:b/>
          <w:bCs/>
          <w:sz w:val="24"/>
          <w:lang w:eastAsia="en-US"/>
        </w:rPr>
      </w:pPr>
      <w:proofErr w:type="spellStart"/>
      <w:r w:rsidRPr="008C7199">
        <w:rPr>
          <w:rFonts w:ascii="Times New Roman" w:eastAsia="Times New Roman" w:hAnsi="Times New Roman"/>
          <w:b/>
          <w:bCs/>
          <w:sz w:val="24"/>
          <w:lang w:eastAsia="en-US"/>
        </w:rPr>
        <w:t>Adwantage</w:t>
      </w:r>
      <w:proofErr w:type="spellEnd"/>
      <w:r w:rsidRPr="008C7199">
        <w:rPr>
          <w:rFonts w:ascii="Times New Roman" w:eastAsia="Times New Roman" w:hAnsi="Times New Roman"/>
          <w:b/>
          <w:bCs/>
          <w:sz w:val="24"/>
          <w:lang w:eastAsia="en-US"/>
        </w:rPr>
        <w:t xml:space="preserve"> of Random Forest Regression over other </w:t>
      </w:r>
      <w:proofErr w:type="gramStart"/>
      <w:r w:rsidRPr="008C7199">
        <w:rPr>
          <w:rFonts w:ascii="Times New Roman" w:eastAsia="Times New Roman" w:hAnsi="Times New Roman"/>
          <w:b/>
          <w:bCs/>
          <w:sz w:val="24"/>
          <w:lang w:eastAsia="en-US"/>
        </w:rPr>
        <w:t>algorithms :</w:t>
      </w:r>
      <w:proofErr w:type="gramEnd"/>
    </w:p>
    <w:p w14:paraId="7D4C9CD9" w14:textId="77777777" w:rsidR="008C7199" w:rsidRDefault="008C7199" w:rsidP="00DA16F7">
      <w:pPr>
        <w:pStyle w:val="ListParagraph"/>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0F12AA54" w14:textId="29CB0C26" w:rsidR="008C7199" w:rsidRPr="008C7199" w:rsidRDefault="008C7199" w:rsidP="00DA16F7">
      <w:pPr>
        <w:pStyle w:val="ListParagraph"/>
        <w:widowControl w:val="0"/>
        <w:numPr>
          <w:ilvl w:val="2"/>
          <w:numId w:val="44"/>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8C7199">
        <w:rPr>
          <w:rFonts w:ascii="Times New Roman" w:eastAsia="Times New Roman" w:hAnsi="Times New Roman"/>
          <w:b/>
          <w:bCs/>
          <w:sz w:val="24"/>
          <w:lang w:eastAsia="en-US"/>
        </w:rPr>
        <w:t xml:space="preserve">Ensemble of Decision </w:t>
      </w:r>
      <w:r w:rsidRPr="00184B74">
        <w:rPr>
          <w:rFonts w:ascii="Times New Roman" w:eastAsia="Times New Roman" w:hAnsi="Times New Roman"/>
          <w:b/>
          <w:bCs/>
          <w:sz w:val="24"/>
          <w:lang w:eastAsia="en-US"/>
        </w:rPr>
        <w:t>Trees:</w:t>
      </w:r>
      <w:r w:rsidRPr="008C7199">
        <w:rPr>
          <w:rFonts w:ascii="Times New Roman" w:eastAsia="Times New Roman" w:hAnsi="Times New Roman"/>
          <w:sz w:val="24"/>
          <w:lang w:eastAsia="en-US"/>
        </w:rPr>
        <w:t xml:space="preserve"> Random Forest Regression is an ensemble technique that combines multiple decision trees to make predictions. This ensemble approach can reduce the risk of overfitting, which is common in single decision tree models, and improve the generalization performance of the model.</w:t>
      </w:r>
    </w:p>
    <w:p w14:paraId="5FED21B4" w14:textId="77777777" w:rsidR="008C7199" w:rsidRPr="008C7199" w:rsidRDefault="008C7199" w:rsidP="00DA16F7">
      <w:pPr>
        <w:widowControl w:val="0"/>
        <w:suppressAutoHyphens w:val="0"/>
        <w:autoSpaceDE w:val="0"/>
        <w:autoSpaceDN w:val="0"/>
        <w:spacing w:after="0" w:line="360" w:lineRule="auto"/>
        <w:ind w:left="360"/>
        <w:jc w:val="both"/>
        <w:rPr>
          <w:rFonts w:ascii="Times New Roman" w:eastAsia="Times New Roman" w:hAnsi="Times New Roman"/>
          <w:b/>
          <w:bCs/>
          <w:sz w:val="24"/>
          <w:lang w:eastAsia="en-US"/>
        </w:rPr>
      </w:pPr>
    </w:p>
    <w:p w14:paraId="14C04C8B" w14:textId="72DF2744" w:rsidR="008C7199" w:rsidRPr="008C7199" w:rsidRDefault="008C7199" w:rsidP="00DA16F7">
      <w:pPr>
        <w:pStyle w:val="ListParagraph"/>
        <w:widowControl w:val="0"/>
        <w:numPr>
          <w:ilvl w:val="2"/>
          <w:numId w:val="44"/>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8C7199">
        <w:rPr>
          <w:rFonts w:ascii="Times New Roman" w:eastAsia="Times New Roman" w:hAnsi="Times New Roman"/>
          <w:b/>
          <w:bCs/>
          <w:sz w:val="24"/>
          <w:lang w:eastAsia="en-US"/>
        </w:rPr>
        <w:t xml:space="preserve">Robust to Outliers and Noise: </w:t>
      </w:r>
      <w:r w:rsidRPr="008C7199">
        <w:rPr>
          <w:rFonts w:ascii="Times New Roman" w:eastAsia="Times New Roman" w:hAnsi="Times New Roman"/>
          <w:sz w:val="24"/>
          <w:lang w:eastAsia="en-US"/>
        </w:rPr>
        <w:t>Random Forest Regression is less sensitive to outliers and noise in the data compared to some other algorithms, such as Support Vector Machines or K-Nearest Neighbors, which can be adversely affected by noisy data points.</w:t>
      </w:r>
    </w:p>
    <w:p w14:paraId="177FB519" w14:textId="77777777" w:rsidR="008C7199" w:rsidRPr="008C7199" w:rsidRDefault="008C7199" w:rsidP="00DA16F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42079AD9" w14:textId="16184AF1" w:rsidR="008C7199" w:rsidRPr="008C7199" w:rsidRDefault="008C7199" w:rsidP="00DA16F7">
      <w:pPr>
        <w:pStyle w:val="ListParagraph"/>
        <w:widowControl w:val="0"/>
        <w:numPr>
          <w:ilvl w:val="2"/>
          <w:numId w:val="44"/>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b/>
          <w:bCs/>
          <w:sz w:val="24"/>
          <w:lang w:eastAsia="en-US"/>
        </w:rPr>
      </w:pPr>
      <w:r w:rsidRPr="008C7199">
        <w:rPr>
          <w:rFonts w:ascii="Times New Roman" w:eastAsia="Times New Roman" w:hAnsi="Times New Roman"/>
          <w:b/>
          <w:bCs/>
          <w:sz w:val="24"/>
          <w:lang w:eastAsia="en-US"/>
        </w:rPr>
        <w:t xml:space="preserve">Scalability: </w:t>
      </w:r>
      <w:r w:rsidRPr="008C7199">
        <w:rPr>
          <w:rFonts w:ascii="Times New Roman" w:eastAsia="Times New Roman" w:hAnsi="Times New Roman"/>
          <w:sz w:val="24"/>
          <w:lang w:eastAsia="en-US"/>
        </w:rPr>
        <w:t>Random Forest Regression can handle large datasets with high-dimensional feature space efficiently, making it suitable for handling a large number of historical expense data points</w:t>
      </w:r>
      <w:r>
        <w:rPr>
          <w:rFonts w:ascii="Times New Roman" w:eastAsia="Times New Roman" w:hAnsi="Times New Roman"/>
          <w:sz w:val="24"/>
          <w:lang w:eastAsia="en-US"/>
        </w:rPr>
        <w:t>.</w:t>
      </w:r>
    </w:p>
    <w:p w14:paraId="3A38D18F" w14:textId="77777777" w:rsidR="008C7199" w:rsidRPr="008C7199" w:rsidRDefault="008C7199" w:rsidP="00DA16F7">
      <w:pPr>
        <w:widowControl w:val="0"/>
        <w:suppressAutoHyphens w:val="0"/>
        <w:autoSpaceDE w:val="0"/>
        <w:autoSpaceDN w:val="0"/>
        <w:spacing w:after="0" w:line="360" w:lineRule="auto"/>
        <w:jc w:val="both"/>
        <w:rPr>
          <w:rFonts w:ascii="Times New Roman" w:eastAsia="Times New Roman" w:hAnsi="Times New Roman"/>
          <w:b/>
          <w:bCs/>
          <w:sz w:val="24"/>
          <w:lang w:eastAsia="en-US"/>
        </w:rPr>
      </w:pPr>
    </w:p>
    <w:p w14:paraId="6E5BD666" w14:textId="77777777" w:rsidR="008C7199" w:rsidRPr="008C7199" w:rsidRDefault="008C7199" w:rsidP="00DA16F7">
      <w:pPr>
        <w:pStyle w:val="ListParagraph"/>
        <w:widowControl w:val="0"/>
        <w:numPr>
          <w:ilvl w:val="2"/>
          <w:numId w:val="44"/>
        </w:numPr>
        <w:tabs>
          <w:tab w:val="clear" w:pos="1440"/>
          <w:tab w:val="num" w:pos="720"/>
        </w:tabs>
        <w:suppressAutoHyphens w:val="0"/>
        <w:autoSpaceDE w:val="0"/>
        <w:autoSpaceDN w:val="0"/>
        <w:spacing w:after="0" w:line="360" w:lineRule="auto"/>
        <w:ind w:left="720"/>
        <w:jc w:val="both"/>
        <w:rPr>
          <w:rFonts w:ascii="Times New Roman" w:eastAsia="Times New Roman" w:hAnsi="Times New Roman"/>
          <w:sz w:val="24"/>
          <w:lang w:eastAsia="en-US"/>
        </w:rPr>
      </w:pPr>
      <w:r w:rsidRPr="008C7199">
        <w:rPr>
          <w:rFonts w:ascii="Times New Roman" w:eastAsia="Times New Roman" w:hAnsi="Times New Roman"/>
          <w:b/>
          <w:bCs/>
          <w:sz w:val="24"/>
          <w:lang w:eastAsia="en-US"/>
        </w:rPr>
        <w:t xml:space="preserve">Feature Importance: </w:t>
      </w:r>
      <w:r w:rsidRPr="008C7199">
        <w:rPr>
          <w:rFonts w:ascii="Times New Roman" w:eastAsia="Times New Roman" w:hAnsi="Times New Roman"/>
          <w:sz w:val="24"/>
          <w:lang w:eastAsia="en-US"/>
        </w:rPr>
        <w:t>Random Forest Regression provides a measure of feature importance, which can help in identifying the most influential features in predicting expenses. This can be valuable for identifying key drivers of expenses and making informed decisions based on the feature importance rankings.</w:t>
      </w:r>
    </w:p>
    <w:p w14:paraId="4EF37EFF" w14:textId="77777777" w:rsidR="008C7199" w:rsidRPr="008C7199" w:rsidRDefault="008C7199" w:rsidP="008C7199">
      <w:pPr>
        <w:pStyle w:val="ListParagraph"/>
        <w:widowControl w:val="0"/>
        <w:suppressAutoHyphens w:val="0"/>
        <w:autoSpaceDE w:val="0"/>
        <w:autoSpaceDN w:val="0"/>
        <w:spacing w:after="0" w:line="360" w:lineRule="auto"/>
        <w:ind w:left="1440"/>
        <w:jc w:val="both"/>
        <w:rPr>
          <w:rFonts w:ascii="Times New Roman" w:eastAsia="Times New Roman" w:hAnsi="Times New Roman"/>
          <w:b/>
          <w:bCs/>
          <w:sz w:val="24"/>
          <w:lang w:eastAsia="en-US"/>
        </w:rPr>
      </w:pPr>
    </w:p>
    <w:p w14:paraId="36207600" w14:textId="77777777" w:rsidR="008C7199" w:rsidRDefault="008C7199" w:rsidP="008C7199">
      <w:pPr>
        <w:widowControl w:val="0"/>
        <w:suppressAutoHyphens w:val="0"/>
        <w:autoSpaceDE w:val="0"/>
        <w:autoSpaceDN w:val="0"/>
        <w:spacing w:after="0" w:line="360" w:lineRule="auto"/>
        <w:jc w:val="both"/>
        <w:rPr>
          <w:rFonts w:ascii="Times New Roman" w:eastAsia="Times New Roman" w:hAnsi="Times New Roman"/>
          <w:sz w:val="24"/>
          <w:lang w:eastAsia="en-US"/>
        </w:rPr>
      </w:pPr>
    </w:p>
    <w:p w14:paraId="733CE458" w14:textId="77777777" w:rsidR="008C7199" w:rsidRDefault="008C7199" w:rsidP="008C7199">
      <w:pPr>
        <w:widowControl w:val="0"/>
        <w:suppressAutoHyphens w:val="0"/>
        <w:autoSpaceDE w:val="0"/>
        <w:autoSpaceDN w:val="0"/>
        <w:spacing w:after="0" w:line="360" w:lineRule="auto"/>
        <w:jc w:val="both"/>
        <w:rPr>
          <w:rFonts w:ascii="Times New Roman" w:eastAsia="Times New Roman" w:hAnsi="Times New Roman"/>
          <w:sz w:val="24"/>
          <w:lang w:eastAsia="en-US"/>
        </w:rPr>
      </w:pPr>
    </w:p>
    <w:p w14:paraId="6277F6B1" w14:textId="77777777" w:rsidR="008C7199" w:rsidRPr="008C7199" w:rsidRDefault="008C7199" w:rsidP="008C7199">
      <w:pPr>
        <w:widowControl w:val="0"/>
        <w:suppressAutoHyphens w:val="0"/>
        <w:autoSpaceDE w:val="0"/>
        <w:autoSpaceDN w:val="0"/>
        <w:spacing w:after="0" w:line="360" w:lineRule="auto"/>
        <w:jc w:val="both"/>
        <w:rPr>
          <w:rFonts w:ascii="Times New Roman" w:eastAsia="Times New Roman" w:hAnsi="Times New Roman"/>
          <w:sz w:val="24"/>
          <w:lang w:eastAsia="en-US"/>
        </w:rPr>
      </w:pPr>
    </w:p>
    <w:p w14:paraId="0799B7BE" w14:textId="77777777" w:rsidR="009C3104" w:rsidRDefault="009C3104" w:rsidP="009C3104">
      <w:pPr>
        <w:widowControl w:val="0"/>
        <w:suppressAutoHyphens w:val="0"/>
        <w:autoSpaceDE w:val="0"/>
        <w:autoSpaceDN w:val="0"/>
        <w:spacing w:after="0" w:line="360" w:lineRule="auto"/>
        <w:ind w:firstLine="720"/>
        <w:jc w:val="both"/>
        <w:rPr>
          <w:rFonts w:ascii="Times New Roman" w:eastAsia="Times New Roman" w:hAnsi="Times New Roman"/>
          <w:sz w:val="24"/>
          <w:lang w:eastAsia="en-US"/>
        </w:rPr>
      </w:pPr>
    </w:p>
    <w:p w14:paraId="1373FF26" w14:textId="77777777" w:rsidR="009C3104" w:rsidRPr="009C3104" w:rsidRDefault="009C3104" w:rsidP="009C3104">
      <w:pPr>
        <w:widowControl w:val="0"/>
        <w:suppressAutoHyphens w:val="0"/>
        <w:autoSpaceDE w:val="0"/>
        <w:autoSpaceDN w:val="0"/>
        <w:spacing w:after="0" w:line="360" w:lineRule="auto"/>
        <w:ind w:firstLine="720"/>
        <w:jc w:val="both"/>
        <w:rPr>
          <w:rFonts w:ascii="Times New Roman" w:eastAsia="Times New Roman" w:hAnsi="Times New Roman"/>
          <w:sz w:val="24"/>
          <w:lang w:eastAsia="en-US"/>
        </w:rPr>
      </w:pPr>
    </w:p>
    <w:p w14:paraId="61B7F240" w14:textId="77777777" w:rsidR="00DA30C2" w:rsidRPr="00DA30C2" w:rsidRDefault="00DA30C2" w:rsidP="00DA30C2">
      <w:pPr>
        <w:widowControl w:val="0"/>
        <w:suppressAutoHyphens w:val="0"/>
        <w:autoSpaceDE w:val="0"/>
        <w:autoSpaceDN w:val="0"/>
        <w:spacing w:after="0" w:line="240" w:lineRule="auto"/>
        <w:ind w:left="1080"/>
        <w:rPr>
          <w:rFonts w:ascii="Times New Roman" w:eastAsia="Times New Roman" w:hAnsi="Times New Roman"/>
          <w:sz w:val="24"/>
          <w:lang w:eastAsia="en-US"/>
        </w:rPr>
      </w:pPr>
    </w:p>
    <w:p w14:paraId="2B7C4E5A"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73A3CF1E" w14:textId="77777777" w:rsid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pPr>
    </w:p>
    <w:p w14:paraId="0823AA30" w14:textId="5AD68B1D" w:rsidR="00DD7B82" w:rsidRPr="00DD7B82" w:rsidRDefault="00DD7B82" w:rsidP="00DD7B82">
      <w:pPr>
        <w:widowControl w:val="0"/>
        <w:suppressAutoHyphens w:val="0"/>
        <w:autoSpaceDE w:val="0"/>
        <w:autoSpaceDN w:val="0"/>
        <w:spacing w:after="0" w:line="240" w:lineRule="auto"/>
        <w:rPr>
          <w:rFonts w:ascii="Times New Roman" w:eastAsia="Times New Roman" w:hAnsi="Times New Roman" w:cs="Times New Roman"/>
          <w:sz w:val="24"/>
          <w:lang w:eastAsia="en-US"/>
        </w:rPr>
        <w:sectPr w:rsidR="00DD7B82" w:rsidRPr="00DD7B82"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076D583B" w14:textId="77777777" w:rsidR="006A4723" w:rsidRDefault="006A4723"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6"/>
          <w:szCs w:val="36"/>
          <w:lang w:eastAsia="en-US"/>
        </w:rPr>
      </w:pPr>
    </w:p>
    <w:p w14:paraId="2CB87932" w14:textId="77777777" w:rsidR="006E4FF7" w:rsidRDefault="006E4FF7"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6"/>
          <w:szCs w:val="36"/>
          <w:lang w:eastAsia="en-US"/>
        </w:rPr>
      </w:pPr>
    </w:p>
    <w:p w14:paraId="114F9DED" w14:textId="0FD4E4B3" w:rsidR="00E96383" w:rsidRDefault="00E96383"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6"/>
          <w:szCs w:val="36"/>
          <w:lang w:eastAsia="en-US"/>
        </w:rPr>
      </w:pPr>
      <w:r w:rsidRPr="00E96383">
        <w:rPr>
          <w:rFonts w:ascii="Times New Roman" w:eastAsia="Times New Roman" w:hAnsi="Times New Roman" w:cs="Times New Roman"/>
          <w:b/>
          <w:bCs/>
          <w:sz w:val="36"/>
          <w:szCs w:val="36"/>
          <w:lang w:eastAsia="en-US"/>
        </w:rPr>
        <w:t>C</w:t>
      </w:r>
      <w:r w:rsidR="00486E16">
        <w:rPr>
          <w:rFonts w:ascii="Times New Roman" w:eastAsia="Times New Roman" w:hAnsi="Times New Roman" w:cs="Times New Roman"/>
          <w:b/>
          <w:bCs/>
          <w:sz w:val="36"/>
          <w:szCs w:val="36"/>
          <w:lang w:eastAsia="en-US"/>
        </w:rPr>
        <w:t>HAPTER</w:t>
      </w:r>
      <w:r w:rsidRPr="00E96383">
        <w:rPr>
          <w:rFonts w:ascii="Times New Roman" w:eastAsia="Times New Roman" w:hAnsi="Times New Roman" w:cs="Times New Roman"/>
          <w:b/>
          <w:bCs/>
          <w:sz w:val="36"/>
          <w:szCs w:val="36"/>
          <w:lang w:eastAsia="en-US"/>
        </w:rPr>
        <w:t xml:space="preserve"> 4</w:t>
      </w:r>
    </w:p>
    <w:p w14:paraId="279D9D7E" w14:textId="77777777" w:rsidR="00DA30C2" w:rsidRDefault="00DA30C2"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6"/>
          <w:szCs w:val="36"/>
          <w:lang w:eastAsia="en-US"/>
        </w:rPr>
      </w:pPr>
    </w:p>
    <w:p w14:paraId="5A933EDA" w14:textId="3F85C495" w:rsidR="006A4723" w:rsidRPr="00486E16" w:rsidRDefault="006A4723"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2"/>
          <w:szCs w:val="32"/>
          <w:lang w:eastAsia="en-US"/>
        </w:rPr>
      </w:pPr>
      <w:r w:rsidRPr="00486E16">
        <w:rPr>
          <w:rFonts w:ascii="Times New Roman" w:eastAsia="Times New Roman" w:hAnsi="Times New Roman" w:cs="Times New Roman"/>
          <w:b/>
          <w:bCs/>
          <w:sz w:val="32"/>
          <w:szCs w:val="32"/>
          <w:lang w:eastAsia="en-US"/>
        </w:rPr>
        <w:t>REQUIREMENT ANALYSIS</w:t>
      </w:r>
    </w:p>
    <w:p w14:paraId="5BD7DF57" w14:textId="77777777" w:rsidR="00DA30C2" w:rsidRPr="00E96383" w:rsidRDefault="00DA30C2" w:rsidP="009F0910">
      <w:pPr>
        <w:widowControl w:val="0"/>
        <w:suppressAutoHyphens w:val="0"/>
        <w:autoSpaceDE w:val="0"/>
        <w:autoSpaceDN w:val="0"/>
        <w:spacing w:before="63" w:after="0" w:line="240" w:lineRule="auto"/>
        <w:jc w:val="center"/>
        <w:outlineLvl w:val="0"/>
        <w:rPr>
          <w:rFonts w:ascii="Times New Roman" w:eastAsia="Times New Roman" w:hAnsi="Times New Roman" w:cs="Times New Roman"/>
          <w:b/>
          <w:bCs/>
          <w:sz w:val="36"/>
          <w:szCs w:val="36"/>
          <w:lang w:eastAsia="en-US"/>
        </w:rPr>
      </w:pPr>
    </w:p>
    <w:p w14:paraId="169C83E6" w14:textId="3D0BC577" w:rsidR="00766EEC" w:rsidRPr="009F0910" w:rsidRDefault="00766EEC" w:rsidP="009F0910">
      <w:pPr>
        <w:jc w:val="both"/>
        <w:rPr>
          <w:rFonts w:ascii="Times New Roman" w:hAnsi="Times New Roman" w:cs="Times New Roman"/>
          <w:sz w:val="24"/>
          <w:szCs w:val="24"/>
        </w:rPr>
      </w:pPr>
      <w:r w:rsidRPr="00766EEC">
        <w:rPr>
          <w:rFonts w:ascii="Times New Roman" w:hAnsi="Times New Roman" w:cs="Times New Roman"/>
          <w:sz w:val="24"/>
          <w:szCs w:val="24"/>
        </w:rPr>
        <w:t>There are three main stages in conducting a thorough requirements analysis:</w:t>
      </w:r>
    </w:p>
    <w:p w14:paraId="0D7CD4D7" w14:textId="77777777" w:rsidR="00766EEC" w:rsidRPr="003A49DD" w:rsidRDefault="00766EEC" w:rsidP="00436B8D">
      <w:pPr>
        <w:pStyle w:val="ListParagraph"/>
        <w:numPr>
          <w:ilvl w:val="0"/>
          <w:numId w:val="40"/>
        </w:numPr>
        <w:suppressAutoHyphens w:val="0"/>
        <w:jc w:val="both"/>
        <w:textDirection w:val="btLr"/>
        <w:textAlignment w:val="top"/>
        <w:outlineLvl w:val="0"/>
        <w:rPr>
          <w:rFonts w:ascii="Times New Roman" w:hAnsi="Times New Roman"/>
          <w:b/>
          <w:color w:val="000000" w:themeColor="text1"/>
          <w:sz w:val="36"/>
          <w:szCs w:val="36"/>
          <w:lang w:val="en-IN"/>
        </w:rPr>
      </w:pPr>
      <w:r w:rsidRPr="003A49DD">
        <w:rPr>
          <w:rFonts w:ascii="Times New Roman" w:hAnsi="Times New Roman"/>
          <w:sz w:val="24"/>
          <w:szCs w:val="24"/>
        </w:rPr>
        <w:t>The first step is to gather the requirements by collecting business process documentation and conducting interviews with stakeholders.</w:t>
      </w:r>
    </w:p>
    <w:p w14:paraId="08FDFE1F" w14:textId="77777777" w:rsidR="00766EEC" w:rsidRPr="003A49DD" w:rsidRDefault="00766EEC" w:rsidP="00436B8D">
      <w:pPr>
        <w:pStyle w:val="ListParagraph"/>
        <w:numPr>
          <w:ilvl w:val="0"/>
          <w:numId w:val="40"/>
        </w:numPr>
        <w:suppressAutoHyphens w:val="0"/>
        <w:jc w:val="both"/>
        <w:textDirection w:val="btLr"/>
        <w:textAlignment w:val="top"/>
        <w:outlineLvl w:val="0"/>
        <w:rPr>
          <w:rFonts w:ascii="Times New Roman" w:hAnsi="Times New Roman"/>
          <w:b/>
          <w:color w:val="000000" w:themeColor="text1"/>
          <w:sz w:val="36"/>
          <w:szCs w:val="36"/>
          <w:lang w:val="en-IN"/>
        </w:rPr>
      </w:pPr>
      <w:r w:rsidRPr="003A49DD">
        <w:rPr>
          <w:rFonts w:ascii="Times New Roman" w:hAnsi="Times New Roman"/>
          <w:sz w:val="24"/>
          <w:szCs w:val="24"/>
        </w:rPr>
        <w:t>Next, analyze and validate the requirements, evaluating whether they're clear, complete, consistent, and unambiguous</w:t>
      </w:r>
      <w:r w:rsidRPr="003A49DD">
        <w:rPr>
          <w:rFonts w:ascii="Times New Roman" w:hAnsi="Times New Roman"/>
        </w:rPr>
        <w:t>.</w:t>
      </w:r>
    </w:p>
    <w:p w14:paraId="130A9FB7" w14:textId="77777777" w:rsidR="00766EEC" w:rsidRPr="003A49DD" w:rsidRDefault="00766EEC" w:rsidP="00436B8D">
      <w:pPr>
        <w:pStyle w:val="ListParagraph"/>
        <w:numPr>
          <w:ilvl w:val="0"/>
          <w:numId w:val="40"/>
        </w:numPr>
        <w:suppressAutoHyphens w:val="0"/>
        <w:jc w:val="both"/>
        <w:textDirection w:val="btLr"/>
        <w:textAlignment w:val="top"/>
        <w:outlineLvl w:val="0"/>
        <w:rPr>
          <w:rFonts w:ascii="Times New Roman" w:hAnsi="Times New Roman"/>
          <w:b/>
          <w:color w:val="000000" w:themeColor="text1"/>
          <w:sz w:val="40"/>
          <w:szCs w:val="40"/>
          <w:lang w:val="en-IN"/>
        </w:rPr>
      </w:pPr>
      <w:r w:rsidRPr="003A49DD">
        <w:rPr>
          <w:rFonts w:ascii="Times New Roman" w:hAnsi="Times New Roman"/>
          <w:sz w:val="24"/>
          <w:szCs w:val="24"/>
        </w:rPr>
        <w:t>Finally, record the requirements and monitor their implementation throughout the project.</w:t>
      </w:r>
    </w:p>
    <w:p w14:paraId="199DE8A7" w14:textId="77777777" w:rsidR="00766EEC" w:rsidRPr="003A49DD" w:rsidRDefault="00766EEC" w:rsidP="00436B8D">
      <w:pPr>
        <w:pStyle w:val="ListParagraph"/>
        <w:numPr>
          <w:ilvl w:val="0"/>
          <w:numId w:val="40"/>
        </w:numPr>
        <w:suppressAutoHyphens w:val="0"/>
        <w:jc w:val="both"/>
        <w:textDirection w:val="btLr"/>
        <w:textAlignment w:val="top"/>
        <w:outlineLvl w:val="0"/>
        <w:rPr>
          <w:rFonts w:ascii="Times New Roman" w:hAnsi="Times New Roman"/>
          <w:b/>
          <w:color w:val="000000" w:themeColor="text1"/>
          <w:sz w:val="40"/>
          <w:szCs w:val="40"/>
          <w:lang w:val="en-IN"/>
        </w:rPr>
      </w:pPr>
      <w:r w:rsidRPr="003A49DD">
        <w:rPr>
          <w:rFonts w:ascii="Times New Roman" w:hAnsi="Times New Roman"/>
          <w:b/>
          <w:bCs/>
          <w:sz w:val="24"/>
          <w:szCs w:val="24"/>
        </w:rPr>
        <w:t>Data flow program</w:t>
      </w:r>
      <w:r w:rsidRPr="003A49DD">
        <w:rPr>
          <w:rFonts w:ascii="Times New Roman" w:hAnsi="Times New Roman"/>
          <w:sz w:val="24"/>
          <w:szCs w:val="24"/>
        </w:rPr>
        <w:t>: A data flow program (DFP) defines the project scope without delving into elaborate details</w:t>
      </w:r>
      <w:r w:rsidRPr="003A49DD">
        <w:rPr>
          <w:rFonts w:ascii="Times New Roman" w:hAnsi="Times New Roman"/>
        </w:rPr>
        <w:t>.</w:t>
      </w:r>
    </w:p>
    <w:p w14:paraId="59F318D9" w14:textId="77777777" w:rsidR="00766EEC" w:rsidRPr="003A49DD" w:rsidRDefault="00766EEC" w:rsidP="00436B8D">
      <w:pPr>
        <w:pStyle w:val="ListParagraph"/>
        <w:numPr>
          <w:ilvl w:val="0"/>
          <w:numId w:val="40"/>
        </w:numPr>
        <w:suppressAutoHyphens w:val="0"/>
        <w:jc w:val="both"/>
        <w:textDirection w:val="btLr"/>
        <w:textAlignment w:val="top"/>
        <w:outlineLvl w:val="0"/>
        <w:rPr>
          <w:rFonts w:ascii="Times New Roman" w:hAnsi="Times New Roman"/>
          <w:b/>
          <w:color w:val="000000" w:themeColor="text1"/>
          <w:sz w:val="40"/>
          <w:szCs w:val="40"/>
          <w:lang w:val="en-IN"/>
        </w:rPr>
      </w:pPr>
      <w:r w:rsidRPr="003A49DD">
        <w:rPr>
          <w:rFonts w:ascii="Times New Roman" w:hAnsi="Times New Roman"/>
          <w:b/>
          <w:bCs/>
          <w:sz w:val="24"/>
          <w:szCs w:val="24"/>
        </w:rPr>
        <w:t>Use cases</w:t>
      </w:r>
      <w:r w:rsidRPr="003A49DD">
        <w:rPr>
          <w:rFonts w:ascii="Times New Roman" w:hAnsi="Times New Roman"/>
          <w:sz w:val="24"/>
          <w:szCs w:val="24"/>
        </w:rPr>
        <w:t>: Use cases can help define system behavior and communicate from the end user's perspective</w:t>
      </w:r>
      <w:r w:rsidRPr="003A49DD">
        <w:rPr>
          <w:rFonts w:ascii="Times New Roman" w:hAnsi="Times New Roman"/>
        </w:rPr>
        <w:t>.</w:t>
      </w:r>
    </w:p>
    <w:p w14:paraId="5E0D0FED" w14:textId="77777777" w:rsidR="00766EEC" w:rsidRPr="003A49DD" w:rsidRDefault="00766EEC" w:rsidP="00436B8D">
      <w:pPr>
        <w:jc w:val="both"/>
        <w:rPr>
          <w:b/>
          <w:color w:val="000000" w:themeColor="text1"/>
          <w:sz w:val="40"/>
          <w:szCs w:val="40"/>
          <w:lang w:val="en-IN"/>
        </w:rPr>
      </w:pPr>
    </w:p>
    <w:p w14:paraId="596B1BC3" w14:textId="07A33642" w:rsidR="00766EEC" w:rsidRPr="009F0910" w:rsidRDefault="00766EEC" w:rsidP="00436B8D">
      <w:pPr>
        <w:jc w:val="both"/>
        <w:rPr>
          <w:rFonts w:ascii="Times New Roman" w:hAnsi="Times New Roman" w:cs="Times New Roman"/>
          <w:b/>
          <w:bCs/>
          <w:color w:val="000000" w:themeColor="text1"/>
          <w:sz w:val="24"/>
          <w:szCs w:val="24"/>
          <w:lang w:val="en-IN"/>
        </w:rPr>
      </w:pPr>
      <w:r w:rsidRPr="00766EEC">
        <w:rPr>
          <w:rFonts w:ascii="Times New Roman" w:hAnsi="Times New Roman" w:cs="Times New Roman"/>
          <w:b/>
          <w:bCs/>
          <w:sz w:val="24"/>
          <w:szCs w:val="24"/>
        </w:rPr>
        <w:t>FUNCTIONAL REQUIREMENTS</w:t>
      </w:r>
    </w:p>
    <w:p w14:paraId="7D14DAB5" w14:textId="77777777" w:rsidR="00766EEC" w:rsidRPr="003A49DD" w:rsidRDefault="00766EEC" w:rsidP="00436B8D">
      <w:pPr>
        <w:pStyle w:val="ListParagraph"/>
        <w:numPr>
          <w:ilvl w:val="0"/>
          <w:numId w:val="41"/>
        </w:numPr>
        <w:suppressAutoHyphens w:val="0"/>
        <w:jc w:val="both"/>
        <w:textDirection w:val="btLr"/>
        <w:textAlignment w:val="top"/>
        <w:outlineLvl w:val="0"/>
        <w:rPr>
          <w:rFonts w:ascii="Times New Roman" w:hAnsi="Times New Roman"/>
          <w:b/>
          <w:bCs/>
          <w:color w:val="000000" w:themeColor="text1"/>
          <w:sz w:val="24"/>
          <w:szCs w:val="24"/>
          <w:lang w:val="en-IN"/>
        </w:rPr>
      </w:pPr>
      <w:r w:rsidRPr="003A49DD">
        <w:rPr>
          <w:rFonts w:ascii="Times New Roman" w:hAnsi="Times New Roman"/>
          <w:sz w:val="24"/>
          <w:szCs w:val="24"/>
        </w:rPr>
        <w:t>They are the key functions without which, the app would not function, or do what it is supposed to do.</w:t>
      </w:r>
    </w:p>
    <w:p w14:paraId="24174DEA" w14:textId="77777777" w:rsidR="00766EEC" w:rsidRPr="003A49DD" w:rsidRDefault="00766EEC" w:rsidP="00436B8D">
      <w:pPr>
        <w:pStyle w:val="ListParagraph"/>
        <w:numPr>
          <w:ilvl w:val="0"/>
          <w:numId w:val="41"/>
        </w:numPr>
        <w:suppressAutoHyphens w:val="0"/>
        <w:jc w:val="both"/>
        <w:textDirection w:val="btLr"/>
        <w:textAlignment w:val="top"/>
        <w:outlineLvl w:val="0"/>
        <w:rPr>
          <w:b/>
          <w:bCs/>
          <w:color w:val="000000" w:themeColor="text1"/>
          <w:sz w:val="24"/>
          <w:szCs w:val="24"/>
          <w:lang w:val="en-IN"/>
        </w:rPr>
      </w:pPr>
      <w:r w:rsidRPr="003A49DD">
        <w:rPr>
          <w:rFonts w:ascii="Times New Roman" w:hAnsi="Times New Roman"/>
          <w:sz w:val="24"/>
          <w:szCs w:val="24"/>
        </w:rPr>
        <w:t>These are requirements that must be met, and cannot be done without</w:t>
      </w:r>
      <w:r w:rsidRPr="003A49DD">
        <w:rPr>
          <w:rFonts w:ascii="Times New Roman" w:hAnsi="Times New Roman"/>
          <w:b/>
          <w:bCs/>
          <w:color w:val="000000" w:themeColor="text1"/>
          <w:sz w:val="24"/>
          <w:szCs w:val="24"/>
          <w:lang w:val="en-IN"/>
        </w:rPr>
        <w:t>.</w:t>
      </w:r>
    </w:p>
    <w:p w14:paraId="26CBA8BC" w14:textId="75857022" w:rsidR="00766EEC" w:rsidRPr="00840DB5" w:rsidRDefault="00766EEC" w:rsidP="00436B8D">
      <w:pPr>
        <w:widowControl w:val="0"/>
        <w:tabs>
          <w:tab w:val="left" w:pos="820"/>
          <w:tab w:val="left" w:pos="821"/>
        </w:tabs>
        <w:suppressAutoHyphens w:val="0"/>
        <w:autoSpaceDE w:val="0"/>
        <w:autoSpaceDN w:val="0"/>
        <w:spacing w:after="0" w:line="240" w:lineRule="auto"/>
        <w:jc w:val="both"/>
        <w:rPr>
          <w:rFonts w:ascii="Times New Roman" w:eastAsia="Times New Roman" w:hAnsi="Times New Roman" w:cs="Times New Roman"/>
          <w:sz w:val="24"/>
          <w:lang w:eastAsia="en-US"/>
        </w:rPr>
        <w:sectPr w:rsidR="00766EEC" w:rsidRPr="00840DB5"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pPr>
    </w:p>
    <w:p w14:paraId="08DB7180" w14:textId="77777777" w:rsidR="006E4FF7" w:rsidRDefault="006E4FF7"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bookmarkStart w:id="5" w:name="_bookmark7"/>
      <w:bookmarkStart w:id="6" w:name="_bookmark8"/>
      <w:bookmarkEnd w:id="5"/>
      <w:bookmarkEnd w:id="6"/>
    </w:p>
    <w:p w14:paraId="769DE1B9" w14:textId="77777777" w:rsidR="006E4FF7" w:rsidRDefault="006E4FF7"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p>
    <w:p w14:paraId="097AD5E9" w14:textId="659DED1A" w:rsidR="00C22CF9" w:rsidRPr="00486E16" w:rsidRDefault="00B10AC9" w:rsidP="009F0910">
      <w:pPr>
        <w:widowControl w:val="0"/>
        <w:suppressAutoHyphens w:val="0"/>
        <w:autoSpaceDE w:val="0"/>
        <w:autoSpaceDN w:val="0"/>
        <w:spacing w:before="63" w:after="0" w:line="240" w:lineRule="auto"/>
        <w:ind w:left="100"/>
        <w:jc w:val="center"/>
        <w:outlineLvl w:val="0"/>
        <w:rPr>
          <w:rFonts w:ascii="Times New Roman" w:eastAsia="Times New Roman" w:hAnsi="Times New Roman" w:cs="Times New Roman"/>
          <w:b/>
          <w:bCs/>
          <w:sz w:val="36"/>
          <w:szCs w:val="36"/>
          <w:lang w:eastAsia="en-US"/>
        </w:rPr>
      </w:pPr>
      <w:r w:rsidRPr="00486E16">
        <w:rPr>
          <w:rFonts w:ascii="Times New Roman" w:eastAsia="Times New Roman" w:hAnsi="Times New Roman" w:cs="Times New Roman"/>
          <w:b/>
          <w:bCs/>
          <w:sz w:val="36"/>
          <w:szCs w:val="36"/>
          <w:lang w:eastAsia="en-US"/>
        </w:rPr>
        <w:t>C</w:t>
      </w:r>
      <w:r w:rsidR="00486E16" w:rsidRPr="00486E16">
        <w:rPr>
          <w:rFonts w:ascii="Times New Roman" w:eastAsia="Times New Roman" w:hAnsi="Times New Roman" w:cs="Times New Roman"/>
          <w:b/>
          <w:bCs/>
          <w:sz w:val="36"/>
          <w:szCs w:val="36"/>
          <w:lang w:eastAsia="en-US"/>
        </w:rPr>
        <w:t>HAPTER</w:t>
      </w:r>
      <w:r w:rsidRPr="00486E16">
        <w:rPr>
          <w:rFonts w:ascii="Times New Roman" w:eastAsia="Times New Roman" w:hAnsi="Times New Roman" w:cs="Times New Roman"/>
          <w:b/>
          <w:bCs/>
          <w:sz w:val="36"/>
          <w:szCs w:val="36"/>
          <w:lang w:eastAsia="en-US"/>
        </w:rPr>
        <w:t xml:space="preserve"> </w:t>
      </w:r>
      <w:r w:rsidR="00645A40" w:rsidRPr="00486E16">
        <w:rPr>
          <w:rFonts w:ascii="Times New Roman" w:eastAsia="Times New Roman" w:hAnsi="Times New Roman" w:cs="Times New Roman"/>
          <w:b/>
          <w:bCs/>
          <w:sz w:val="36"/>
          <w:szCs w:val="36"/>
          <w:lang w:eastAsia="en-US"/>
        </w:rPr>
        <w:t>5</w:t>
      </w:r>
    </w:p>
    <w:p w14:paraId="486D01D1" w14:textId="77777777" w:rsidR="00C22CF9" w:rsidRDefault="00C22CF9" w:rsidP="00436B8D">
      <w:pPr>
        <w:widowControl w:val="0"/>
        <w:suppressAutoHyphens w:val="0"/>
        <w:autoSpaceDE w:val="0"/>
        <w:autoSpaceDN w:val="0"/>
        <w:spacing w:before="10" w:after="0" w:line="240" w:lineRule="auto"/>
        <w:jc w:val="both"/>
        <w:rPr>
          <w:rFonts w:ascii="Times New Roman" w:eastAsia="Times New Roman" w:hAnsi="Times New Roman" w:cs="Times New Roman"/>
          <w:b/>
          <w:sz w:val="29"/>
          <w:szCs w:val="24"/>
          <w:lang w:eastAsia="en-US"/>
        </w:rPr>
      </w:pPr>
    </w:p>
    <w:p w14:paraId="18EB9548" w14:textId="32ECCEE7" w:rsidR="00B52DAE" w:rsidRPr="006565B5" w:rsidRDefault="009F0910" w:rsidP="009F0910">
      <w:pPr>
        <w:widowControl w:val="0"/>
        <w:suppressAutoHyphens w:val="0"/>
        <w:autoSpaceDE w:val="0"/>
        <w:autoSpaceDN w:val="0"/>
        <w:spacing w:after="0" w:line="240" w:lineRule="auto"/>
        <w:ind w:left="3707"/>
        <w:outlineLvl w:val="1"/>
        <w:rPr>
          <w:rFonts w:ascii="Times New Roman" w:eastAsia="Times New Roman" w:hAnsi="Times New Roman" w:cs="Times New Roman"/>
          <w:b/>
          <w:bCs/>
          <w:sz w:val="32"/>
          <w:szCs w:val="32"/>
          <w:lang w:eastAsia="en-US"/>
        </w:rPr>
      </w:pPr>
      <w:bookmarkStart w:id="7" w:name="_bookmark9"/>
      <w:bookmarkEnd w:id="7"/>
      <w:r>
        <w:rPr>
          <w:rFonts w:ascii="Times New Roman" w:eastAsia="Times New Roman" w:hAnsi="Times New Roman" w:cs="Times New Roman"/>
          <w:b/>
          <w:bCs/>
          <w:sz w:val="32"/>
          <w:szCs w:val="32"/>
          <w:lang w:eastAsia="en-US"/>
        </w:rPr>
        <w:t xml:space="preserve">   </w:t>
      </w:r>
      <w:r w:rsidR="00B10AC9" w:rsidRPr="006565B5">
        <w:rPr>
          <w:rFonts w:ascii="Times New Roman" w:eastAsia="Times New Roman" w:hAnsi="Times New Roman" w:cs="Times New Roman"/>
          <w:b/>
          <w:bCs/>
          <w:sz w:val="32"/>
          <w:szCs w:val="32"/>
          <w:lang w:eastAsia="en-US"/>
        </w:rPr>
        <w:t>P</w:t>
      </w:r>
      <w:r w:rsidR="00486E16">
        <w:rPr>
          <w:rFonts w:ascii="Times New Roman" w:eastAsia="Times New Roman" w:hAnsi="Times New Roman" w:cs="Times New Roman"/>
          <w:b/>
          <w:bCs/>
          <w:sz w:val="32"/>
          <w:szCs w:val="32"/>
          <w:lang w:eastAsia="en-US"/>
        </w:rPr>
        <w:t>ROJECT DESIGN</w:t>
      </w:r>
    </w:p>
    <w:p w14:paraId="39289BF9" w14:textId="65F470AD" w:rsidR="006565B5" w:rsidRPr="006565B5" w:rsidRDefault="006565B5"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32"/>
          <w:szCs w:val="32"/>
          <w:lang w:eastAsia="en-US"/>
        </w:rPr>
      </w:pPr>
    </w:p>
    <w:p w14:paraId="6D939927" w14:textId="5267541E" w:rsidR="006565B5" w:rsidRDefault="006565B5"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06F3B5B9" w14:textId="77777777" w:rsidR="00486E16" w:rsidRDefault="00486E16"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6822C9DD" w14:textId="77777777" w:rsidR="00486E16" w:rsidRDefault="00486E16"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36B6C162" w14:textId="77777777" w:rsidR="00486E16" w:rsidRDefault="00486E16"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6AE514EE" w14:textId="77777777" w:rsidR="00486E16" w:rsidRDefault="00486E16"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6112F2EA" w14:textId="337FED99" w:rsidR="006565B5" w:rsidRDefault="006565B5"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Block Diagram:</w:t>
      </w:r>
    </w:p>
    <w:p w14:paraId="20CAA348" w14:textId="77777777" w:rsidR="00B52DAE" w:rsidRPr="00B52DAE" w:rsidRDefault="00B52DAE" w:rsidP="00436B8D">
      <w:pPr>
        <w:widowControl w:val="0"/>
        <w:suppressAutoHyphens w:val="0"/>
        <w:autoSpaceDE w:val="0"/>
        <w:autoSpaceDN w:val="0"/>
        <w:spacing w:after="0" w:line="240" w:lineRule="auto"/>
        <w:ind w:left="827"/>
        <w:jc w:val="both"/>
        <w:outlineLvl w:val="1"/>
        <w:rPr>
          <w:rFonts w:ascii="Times New Roman" w:eastAsia="Times New Roman" w:hAnsi="Times New Roman" w:cs="Times New Roman"/>
          <w:b/>
          <w:bCs/>
          <w:sz w:val="28"/>
          <w:szCs w:val="28"/>
          <w:lang w:eastAsia="en-US"/>
        </w:rPr>
      </w:pPr>
    </w:p>
    <w:p w14:paraId="51B0AFA4" w14:textId="2EEA1857" w:rsidR="00C22CF9" w:rsidRDefault="008E78E2" w:rsidP="00834821">
      <w:pPr>
        <w:widowControl w:val="0"/>
        <w:suppressAutoHyphens w:val="0"/>
        <w:autoSpaceDE w:val="0"/>
        <w:autoSpaceDN w:val="0"/>
        <w:spacing w:after="0" w:line="240" w:lineRule="auto"/>
        <w:jc w:val="center"/>
        <w:rPr>
          <w:rFonts w:ascii="Times New Roman" w:eastAsia="Times New Roman" w:hAnsi="Times New Roman" w:cs="Times New Roman"/>
          <w:sz w:val="20"/>
          <w:szCs w:val="24"/>
          <w:lang w:eastAsia="en-US"/>
        </w:rPr>
      </w:pPr>
      <w:r>
        <w:rPr>
          <w:rFonts w:ascii="Times New Roman" w:eastAsia="Times New Roman" w:hAnsi="Times New Roman" w:cs="Times New Roman"/>
          <w:noProof/>
          <w:sz w:val="20"/>
          <w:szCs w:val="24"/>
          <w:lang w:val="en-IN" w:eastAsia="en-IN"/>
        </w:rPr>
        <w:drawing>
          <wp:inline distT="0" distB="0" distL="0" distR="0" wp14:anchorId="65B481E4" wp14:editId="565333F1">
            <wp:extent cx="6089650" cy="3027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 final.jpg"/>
                    <pic:cNvPicPr/>
                  </pic:nvPicPr>
                  <pic:blipFill>
                    <a:blip r:embed="rId12">
                      <a:extLst>
                        <a:ext uri="{28A0092B-C50C-407E-A947-70E740481C1C}">
                          <a14:useLocalDpi xmlns:a14="http://schemas.microsoft.com/office/drawing/2010/main" val="0"/>
                        </a:ext>
                      </a:extLst>
                    </a:blip>
                    <a:stretch>
                      <a:fillRect/>
                    </a:stretch>
                  </pic:blipFill>
                  <pic:spPr>
                    <a:xfrm>
                      <a:off x="0" y="0"/>
                      <a:ext cx="6089650" cy="3027680"/>
                    </a:xfrm>
                    <a:prstGeom prst="rect">
                      <a:avLst/>
                    </a:prstGeom>
                  </pic:spPr>
                </pic:pic>
              </a:graphicData>
            </a:graphic>
          </wp:inline>
        </w:drawing>
      </w:r>
    </w:p>
    <w:p w14:paraId="50FC7699" w14:textId="77777777" w:rsidR="008E78E2" w:rsidRDefault="008E78E2" w:rsidP="008E78E2">
      <w:pPr>
        <w:widowControl w:val="0"/>
        <w:suppressAutoHyphens w:val="0"/>
        <w:autoSpaceDE w:val="0"/>
        <w:autoSpaceDN w:val="0"/>
        <w:spacing w:after="0" w:line="240" w:lineRule="auto"/>
        <w:ind w:right="758"/>
        <w:rPr>
          <w:rFonts w:ascii="Times New Roman" w:eastAsia="Times New Roman" w:hAnsi="Times New Roman" w:cs="Times New Roman"/>
          <w:sz w:val="20"/>
          <w:szCs w:val="24"/>
          <w:lang w:eastAsia="en-US"/>
        </w:rPr>
      </w:pPr>
    </w:p>
    <w:p w14:paraId="0280A3D7" w14:textId="567D84C8" w:rsidR="00C22CF9" w:rsidRDefault="00834821" w:rsidP="00834821">
      <w:pPr>
        <w:widowControl w:val="0"/>
        <w:suppressAutoHyphens w:val="0"/>
        <w:autoSpaceDE w:val="0"/>
        <w:autoSpaceDN w:val="0"/>
        <w:spacing w:after="0" w:line="240" w:lineRule="auto"/>
        <w:ind w:right="758"/>
        <w:jc w:val="center"/>
        <w:rPr>
          <w:rFonts w:ascii="Times New Roman" w:eastAsia="Times New Roman" w:hAnsi="Times New Roman" w:cs="Times New Roman"/>
          <w:lang w:eastAsia="en-US"/>
        </w:rPr>
        <w:sectPr w:rsidR="00C22CF9"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cs="Times New Roman"/>
          <w:lang w:eastAsia="en-US"/>
        </w:rPr>
        <w:t xml:space="preserve">                 </w:t>
      </w:r>
      <w:r w:rsidR="00B10AC9">
        <w:rPr>
          <w:rFonts w:ascii="Times New Roman" w:eastAsia="Times New Roman" w:hAnsi="Times New Roman" w:cs="Times New Roman"/>
          <w:lang w:eastAsia="en-US"/>
        </w:rPr>
        <w:t xml:space="preserve">Figure </w:t>
      </w:r>
      <w:r w:rsidR="00645A40">
        <w:rPr>
          <w:rFonts w:ascii="Times New Roman" w:eastAsia="Times New Roman" w:hAnsi="Times New Roman" w:cs="Times New Roman"/>
          <w:lang w:eastAsia="en-US"/>
        </w:rPr>
        <w:t>5</w:t>
      </w:r>
      <w:r w:rsidR="00B10AC9">
        <w:rPr>
          <w:rFonts w:ascii="Times New Roman" w:eastAsia="Times New Roman" w:hAnsi="Times New Roman" w:cs="Times New Roman"/>
          <w:lang w:eastAsia="en-US"/>
        </w:rPr>
        <w:t>.1: Block Diagram.</w:t>
      </w:r>
    </w:p>
    <w:p w14:paraId="29C5BA27"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3F5CC5DF"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0FE06EF1"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76335E17"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3C528840"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09BC3E55" w14:textId="77777777" w:rsidR="00486E16" w:rsidRDefault="00486E16"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1C1A256E" w14:textId="4541D604" w:rsidR="00C22CF9"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t>Use Case Diagram:</w:t>
      </w:r>
    </w:p>
    <w:p w14:paraId="77DAF19D" w14:textId="257409E6"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11CE1539" w14:textId="77777777" w:rsidR="00834821" w:rsidRDefault="00834821"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3ED60B08" w14:textId="77777777" w:rsidR="00834821" w:rsidRDefault="00834821" w:rsidP="00436B8D">
      <w:pPr>
        <w:widowControl w:val="0"/>
        <w:suppressAutoHyphens w:val="0"/>
        <w:autoSpaceDE w:val="0"/>
        <w:autoSpaceDN w:val="0"/>
        <w:spacing w:after="0" w:line="240" w:lineRule="auto"/>
        <w:jc w:val="both"/>
        <w:rPr>
          <w:rFonts w:ascii="Times New Roman" w:eastAsia="Times New Roman" w:hAnsi="Times New Roman" w:cs="Times New Roman"/>
          <w:b/>
          <w:bCs/>
          <w:sz w:val="28"/>
          <w:szCs w:val="28"/>
          <w:lang w:eastAsia="en-US"/>
        </w:rPr>
      </w:pPr>
    </w:p>
    <w:p w14:paraId="321ABAE4" w14:textId="6928DFEA" w:rsidR="00C22CF9" w:rsidRPr="006565B5" w:rsidRDefault="006565B5" w:rsidP="00486E16">
      <w:pPr>
        <w:widowControl w:val="0"/>
        <w:suppressAutoHyphens w:val="0"/>
        <w:autoSpaceDE w:val="0"/>
        <w:autoSpaceDN w:val="0"/>
        <w:spacing w:after="0" w:line="240" w:lineRule="auto"/>
        <w:jc w:val="center"/>
        <w:rPr>
          <w:rFonts w:ascii="Times New Roman" w:eastAsia="Times New Roman" w:hAnsi="Times New Roman" w:cs="Times New Roman"/>
          <w:b/>
          <w:bCs/>
          <w:sz w:val="28"/>
          <w:szCs w:val="28"/>
          <w:lang w:eastAsia="en-US"/>
        </w:rPr>
      </w:pPr>
      <w:r>
        <w:rPr>
          <w:rFonts w:ascii="Times New Roman" w:eastAsia="Times New Roman" w:hAnsi="Times New Roman" w:cs="Times New Roman"/>
          <w:b/>
          <w:bCs/>
          <w:noProof/>
          <w:sz w:val="28"/>
          <w:szCs w:val="28"/>
          <w:lang w:val="en-IN" w:eastAsia="en-IN"/>
        </w:rPr>
        <w:drawing>
          <wp:inline distT="0" distB="0" distL="0" distR="0" wp14:anchorId="36F596C8" wp14:editId="679FF077">
            <wp:extent cx="5990896"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94825" cy="4574999"/>
                    </a:xfrm>
                    <a:prstGeom prst="rect">
                      <a:avLst/>
                    </a:prstGeom>
                  </pic:spPr>
                </pic:pic>
              </a:graphicData>
            </a:graphic>
          </wp:inline>
        </w:drawing>
      </w:r>
    </w:p>
    <w:p w14:paraId="47EA249D" w14:textId="77777777" w:rsidR="00834821" w:rsidRDefault="00834821" w:rsidP="00436B8D">
      <w:pPr>
        <w:widowControl w:val="0"/>
        <w:suppressAutoHyphens w:val="0"/>
        <w:autoSpaceDE w:val="0"/>
        <w:autoSpaceDN w:val="0"/>
        <w:spacing w:after="0" w:line="240" w:lineRule="auto"/>
        <w:jc w:val="center"/>
        <w:rPr>
          <w:rFonts w:ascii="Times New Roman" w:eastAsia="Times New Roman" w:hAnsi="Times New Roman" w:cs="Times New Roman"/>
          <w:lang w:eastAsia="en-US"/>
        </w:rPr>
      </w:pPr>
    </w:p>
    <w:p w14:paraId="0C6BAE6C" w14:textId="77777777" w:rsidR="00834821" w:rsidRDefault="00834821" w:rsidP="00436B8D">
      <w:pPr>
        <w:widowControl w:val="0"/>
        <w:suppressAutoHyphens w:val="0"/>
        <w:autoSpaceDE w:val="0"/>
        <w:autoSpaceDN w:val="0"/>
        <w:spacing w:after="0" w:line="240" w:lineRule="auto"/>
        <w:jc w:val="center"/>
        <w:rPr>
          <w:rFonts w:ascii="Times New Roman" w:eastAsia="Times New Roman" w:hAnsi="Times New Roman" w:cs="Times New Roman"/>
          <w:lang w:eastAsia="en-US"/>
        </w:rPr>
      </w:pPr>
    </w:p>
    <w:p w14:paraId="5A04EBE6" w14:textId="7C8B709A" w:rsidR="00C22CF9" w:rsidRDefault="006565B5" w:rsidP="00436B8D">
      <w:pPr>
        <w:widowControl w:val="0"/>
        <w:suppressAutoHyphens w:val="0"/>
        <w:autoSpaceDE w:val="0"/>
        <w:autoSpaceDN w:val="0"/>
        <w:spacing w:after="0" w:line="240" w:lineRule="auto"/>
        <w:jc w:val="center"/>
        <w:rPr>
          <w:rFonts w:ascii="Times New Roman" w:eastAsia="Times New Roman" w:hAnsi="Times New Roman" w:cs="Times New Roman"/>
          <w:lang w:eastAsia="en-US"/>
        </w:rPr>
      </w:pPr>
      <w:r>
        <w:rPr>
          <w:rFonts w:ascii="Times New Roman" w:eastAsia="Times New Roman" w:hAnsi="Times New Roman" w:cs="Times New Roman"/>
          <w:lang w:eastAsia="en-US"/>
        </w:rPr>
        <w:t>Fig. 5.2: Use Case Diagram</w:t>
      </w:r>
    </w:p>
    <w:p w14:paraId="2993577D"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78F14BEE"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429E1F32"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1F9C08CB"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5BE945B2"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36DEFA5A"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12E1E690"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40492415"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24ACF590"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55323AEA"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5ABD7E08"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2FD92406"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33CC15F3"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4D84A4CE"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1BB1501F"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596670FD"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66DB67BB"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728958E2"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pPr>
    </w:p>
    <w:p w14:paraId="635E239C" w14:textId="77777777" w:rsidR="00486E16" w:rsidRDefault="009F0910" w:rsidP="00486E16">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w:t>
      </w:r>
      <w:r w:rsidR="00486E16">
        <w:rPr>
          <w:rFonts w:ascii="Times New Roman" w:eastAsia="Times New Roman" w:hAnsi="Times New Roman" w:cs="Times New Roman"/>
          <w:b/>
          <w:bCs/>
          <w:sz w:val="36"/>
          <w:szCs w:val="36"/>
          <w:lang w:eastAsia="en-US"/>
        </w:rPr>
        <w:t>HAPTER</w:t>
      </w:r>
      <w:r>
        <w:rPr>
          <w:rFonts w:ascii="Times New Roman" w:eastAsia="Times New Roman" w:hAnsi="Times New Roman" w:cs="Times New Roman"/>
          <w:b/>
          <w:bCs/>
          <w:sz w:val="36"/>
          <w:szCs w:val="36"/>
          <w:lang w:eastAsia="en-US"/>
        </w:rPr>
        <w:t xml:space="preserve"> 6</w:t>
      </w:r>
    </w:p>
    <w:p w14:paraId="7DC210ED" w14:textId="77777777" w:rsidR="00486E16" w:rsidRDefault="00486E16" w:rsidP="00486E16">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599DA16" w14:textId="2D890CF0" w:rsidR="006565B5" w:rsidRDefault="009F0910" w:rsidP="00486E16">
      <w:pPr>
        <w:widowControl w:val="0"/>
        <w:suppressAutoHyphens w:val="0"/>
        <w:autoSpaceDE w:val="0"/>
        <w:autoSpaceDN w:val="0"/>
        <w:spacing w:after="0" w:line="240" w:lineRule="auto"/>
        <w:jc w:val="center"/>
        <w:rPr>
          <w:rFonts w:ascii="Times New Roman" w:eastAsia="Times New Roman" w:hAnsi="Times New Roman" w:cs="Times New Roman"/>
          <w:b/>
          <w:bCs/>
          <w:sz w:val="32"/>
          <w:szCs w:val="32"/>
          <w:lang w:eastAsia="en-US"/>
        </w:rPr>
      </w:pPr>
      <w:r>
        <w:rPr>
          <w:rFonts w:ascii="Times New Roman" w:eastAsia="Times New Roman" w:hAnsi="Times New Roman" w:cs="Times New Roman"/>
          <w:b/>
          <w:bCs/>
          <w:sz w:val="32"/>
          <w:szCs w:val="32"/>
          <w:lang w:eastAsia="en-US"/>
        </w:rPr>
        <w:t>T</w:t>
      </w:r>
      <w:r w:rsidR="00486E16">
        <w:rPr>
          <w:rFonts w:ascii="Times New Roman" w:eastAsia="Times New Roman" w:hAnsi="Times New Roman" w:cs="Times New Roman"/>
          <w:b/>
          <w:bCs/>
          <w:sz w:val="32"/>
          <w:szCs w:val="32"/>
          <w:lang w:eastAsia="en-US"/>
        </w:rPr>
        <w:t>ECHNICAL SPECIFICATIONS</w:t>
      </w:r>
    </w:p>
    <w:p w14:paraId="124A6BDB" w14:textId="77777777" w:rsidR="00486E16" w:rsidRDefault="00486E16" w:rsidP="00486E16">
      <w:pPr>
        <w:widowControl w:val="0"/>
        <w:suppressAutoHyphens w:val="0"/>
        <w:autoSpaceDE w:val="0"/>
        <w:autoSpaceDN w:val="0"/>
        <w:spacing w:after="0" w:line="240" w:lineRule="auto"/>
        <w:rPr>
          <w:rFonts w:ascii="Times New Roman" w:eastAsia="Times New Roman" w:hAnsi="Times New Roman" w:cs="Times New Roman"/>
          <w:b/>
          <w:bCs/>
          <w:sz w:val="32"/>
          <w:szCs w:val="32"/>
          <w:lang w:eastAsia="en-US"/>
        </w:rPr>
      </w:pPr>
    </w:p>
    <w:p w14:paraId="5EE21D84" w14:textId="77777777" w:rsidR="00486E16" w:rsidRDefault="00486E16" w:rsidP="00486E16">
      <w:pPr>
        <w:widowControl w:val="0"/>
        <w:suppressAutoHyphens w:val="0"/>
        <w:autoSpaceDE w:val="0"/>
        <w:autoSpaceDN w:val="0"/>
        <w:spacing w:after="0" w:line="240" w:lineRule="auto"/>
        <w:rPr>
          <w:rFonts w:ascii="Times New Roman" w:eastAsia="Times New Roman" w:hAnsi="Times New Roman" w:cs="Times New Roman"/>
          <w:b/>
          <w:bCs/>
          <w:sz w:val="32"/>
          <w:szCs w:val="32"/>
          <w:lang w:eastAsia="en-US"/>
        </w:rPr>
      </w:pPr>
    </w:p>
    <w:p w14:paraId="4BD54B54"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b/>
          <w:bCs/>
          <w:sz w:val="24"/>
          <w:szCs w:val="24"/>
          <w:lang w:eastAsia="en-US"/>
        </w:rPr>
      </w:pPr>
      <w:r w:rsidRPr="00486E16">
        <w:rPr>
          <w:rFonts w:ascii="Times New Roman" w:eastAsia="Times New Roman" w:hAnsi="Times New Roman" w:cs="Times New Roman"/>
          <w:b/>
          <w:bCs/>
          <w:sz w:val="24"/>
          <w:szCs w:val="24"/>
          <w:lang w:eastAsia="en-US"/>
        </w:rPr>
        <w:t xml:space="preserve">Development: VS Code </w:t>
      </w:r>
    </w:p>
    <w:p w14:paraId="50B7C109" w14:textId="77777777" w:rsid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VS Code also known as Visual Studio Code is a source code editor made by Microsoft for Windows, Linux, Mac OS. It has various features such as Debugging, Syntax highlighting, extension, intelligent code completion.</w:t>
      </w:r>
    </w:p>
    <w:p w14:paraId="6C1641B7"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17520886" w14:textId="5D35C9FF"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b/>
          <w:bCs/>
          <w:sz w:val="24"/>
          <w:szCs w:val="24"/>
          <w:lang w:eastAsia="en-US"/>
        </w:rPr>
      </w:pPr>
      <w:r w:rsidRPr="00486E16">
        <w:rPr>
          <w:rFonts w:ascii="Times New Roman" w:eastAsia="Times New Roman" w:hAnsi="Times New Roman" w:cs="Times New Roman"/>
          <w:b/>
          <w:bCs/>
          <w:sz w:val="24"/>
          <w:szCs w:val="24"/>
          <w:lang w:eastAsia="en-US"/>
        </w:rPr>
        <w:t xml:space="preserve">Frontend: Html, CSS, JavaScript </w:t>
      </w:r>
    </w:p>
    <w:p w14:paraId="411DB03B" w14:textId="77777777" w:rsid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 xml:space="preserve">As a web developer, the three main languages we use to build websites are HTML, CSS, and JavaScript. JavaScript is the programming language, we use HTML to structure the site, and we use CSS to design and layout the web page. These days, CSS has become more than just a design language, though. You can actually implement animations and smooth transitions with just CSS. </w:t>
      </w:r>
    </w:p>
    <w:p w14:paraId="40E76C41"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054FCE2D" w14:textId="675C3811"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b/>
          <w:bCs/>
          <w:sz w:val="24"/>
          <w:szCs w:val="24"/>
          <w:lang w:eastAsia="en-US"/>
        </w:rPr>
      </w:pPr>
      <w:r w:rsidRPr="00486E16">
        <w:rPr>
          <w:rFonts w:ascii="Times New Roman" w:eastAsia="Times New Roman" w:hAnsi="Times New Roman" w:cs="Times New Roman"/>
          <w:b/>
          <w:bCs/>
          <w:sz w:val="24"/>
          <w:szCs w:val="24"/>
          <w:lang w:eastAsia="en-US"/>
        </w:rPr>
        <w:t xml:space="preserve">OS: Windows </w:t>
      </w:r>
    </w:p>
    <w:p w14:paraId="40C54BE1" w14:textId="77777777" w:rsid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Windows is a graphical operating system developed by Microsoft. It allows users to view and store files, run the software, play games, watch videos, and provides a way to connect to the internet. It was released for both home computing and professional works.</w:t>
      </w:r>
    </w:p>
    <w:p w14:paraId="61A53C95" w14:textId="57DFD398"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 xml:space="preserve"> </w:t>
      </w:r>
    </w:p>
    <w:p w14:paraId="1B120EBA"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b/>
          <w:bCs/>
          <w:sz w:val="24"/>
          <w:szCs w:val="24"/>
          <w:lang w:eastAsia="en-US"/>
        </w:rPr>
      </w:pPr>
      <w:r w:rsidRPr="00486E16">
        <w:rPr>
          <w:rFonts w:ascii="Times New Roman" w:eastAsia="Times New Roman" w:hAnsi="Times New Roman" w:cs="Times New Roman"/>
          <w:b/>
          <w:bCs/>
          <w:sz w:val="24"/>
          <w:szCs w:val="24"/>
          <w:lang w:eastAsia="en-US"/>
        </w:rPr>
        <w:t>Backend: Python Flask</w:t>
      </w:r>
    </w:p>
    <w:p w14:paraId="1ECBACF2" w14:textId="77777777" w:rsid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Flask is a lightweight and popular web framework written in Python. It is used for building web applications and APIs quickly and easily. Flask provides tools, libraries, and patterns that allow developers to build scalable and secure web applications in a simple and elegant way.</w:t>
      </w:r>
    </w:p>
    <w:p w14:paraId="5D254C13"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p>
    <w:p w14:paraId="06B67C4F" w14:textId="77777777"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b/>
          <w:bCs/>
          <w:sz w:val="24"/>
          <w:szCs w:val="24"/>
          <w:lang w:eastAsia="en-US"/>
        </w:rPr>
      </w:pPr>
      <w:r w:rsidRPr="00486E16">
        <w:rPr>
          <w:rFonts w:ascii="Times New Roman" w:eastAsia="Times New Roman" w:hAnsi="Times New Roman" w:cs="Times New Roman"/>
          <w:b/>
          <w:bCs/>
          <w:sz w:val="24"/>
          <w:szCs w:val="24"/>
          <w:lang w:eastAsia="en-US"/>
        </w:rPr>
        <w:t>Database: Firebase</w:t>
      </w:r>
    </w:p>
    <w:p w14:paraId="6480AA01" w14:textId="21CBA59D" w:rsidR="00486E16" w:rsidRPr="00486E16" w:rsidRDefault="00486E16" w:rsidP="00486E16">
      <w:pPr>
        <w:widowControl w:val="0"/>
        <w:suppressAutoHyphens w:val="0"/>
        <w:autoSpaceDE w:val="0"/>
        <w:autoSpaceDN w:val="0"/>
        <w:spacing w:after="0" w:line="360" w:lineRule="auto"/>
        <w:jc w:val="both"/>
        <w:rPr>
          <w:rFonts w:ascii="Times New Roman" w:eastAsia="Times New Roman" w:hAnsi="Times New Roman" w:cs="Times New Roman"/>
          <w:sz w:val="24"/>
          <w:szCs w:val="24"/>
          <w:lang w:eastAsia="en-US"/>
        </w:rPr>
      </w:pPr>
      <w:r w:rsidRPr="00486E16">
        <w:rPr>
          <w:rFonts w:ascii="Times New Roman" w:eastAsia="Times New Roman" w:hAnsi="Times New Roman" w:cs="Times New Roman"/>
          <w:sz w:val="24"/>
          <w:szCs w:val="24"/>
          <w:lang w:eastAsia="en-US"/>
        </w:rPr>
        <w:t>Firebase is a mobile and web application development platform that provides a set of tools and services to help developers build high-quality apps. It includes features such as cloud storage, real-time database, authentication, and hosting, among others. Firebase is owned by Google and can be easily integrated with other Google services</w:t>
      </w:r>
    </w:p>
    <w:p w14:paraId="1689EAC3" w14:textId="77777777" w:rsid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b/>
          <w:bCs/>
          <w:sz w:val="32"/>
          <w:szCs w:val="32"/>
          <w:lang w:eastAsia="en-US"/>
        </w:rPr>
      </w:pPr>
    </w:p>
    <w:p w14:paraId="270EE59F" w14:textId="77777777" w:rsidR="009F0910" w:rsidRDefault="009F0910" w:rsidP="00436B8D">
      <w:pPr>
        <w:widowControl w:val="0"/>
        <w:suppressAutoHyphens w:val="0"/>
        <w:autoSpaceDE w:val="0"/>
        <w:autoSpaceDN w:val="0"/>
        <w:spacing w:after="0" w:line="240" w:lineRule="auto"/>
        <w:jc w:val="both"/>
        <w:rPr>
          <w:rFonts w:ascii="Times New Roman" w:eastAsia="Times New Roman" w:hAnsi="Times New Roman" w:cs="Times New Roman"/>
          <w:b/>
          <w:bCs/>
          <w:sz w:val="32"/>
          <w:szCs w:val="32"/>
          <w:lang w:eastAsia="en-US"/>
        </w:rPr>
      </w:pPr>
    </w:p>
    <w:p w14:paraId="3C406F46" w14:textId="77777777" w:rsidR="00DE1769" w:rsidRDefault="00DE1769" w:rsidP="00436B8D">
      <w:pPr>
        <w:widowControl w:val="0"/>
        <w:suppressAutoHyphens w:val="0"/>
        <w:autoSpaceDE w:val="0"/>
        <w:autoSpaceDN w:val="0"/>
        <w:spacing w:after="0" w:line="240" w:lineRule="auto"/>
        <w:jc w:val="both"/>
        <w:rPr>
          <w:rFonts w:ascii="Times New Roman" w:eastAsia="Times New Roman" w:hAnsi="Times New Roman" w:cs="Times New Roman"/>
          <w:b/>
          <w:bCs/>
          <w:sz w:val="32"/>
          <w:szCs w:val="32"/>
          <w:lang w:eastAsia="en-US"/>
        </w:rPr>
      </w:pPr>
    </w:p>
    <w:p w14:paraId="7D1A530E" w14:textId="77777777" w:rsidR="009F0910" w:rsidRDefault="009F0910" w:rsidP="00436B8D">
      <w:pPr>
        <w:widowControl w:val="0"/>
        <w:suppressAutoHyphens w:val="0"/>
        <w:autoSpaceDE w:val="0"/>
        <w:autoSpaceDN w:val="0"/>
        <w:spacing w:after="0" w:line="240" w:lineRule="auto"/>
        <w:jc w:val="both"/>
        <w:rPr>
          <w:rFonts w:ascii="Times New Roman" w:eastAsia="Times New Roman" w:hAnsi="Times New Roman" w:cs="Times New Roman"/>
          <w:b/>
          <w:bCs/>
          <w:sz w:val="32"/>
          <w:szCs w:val="32"/>
          <w:lang w:eastAsia="en-US"/>
        </w:rPr>
      </w:pPr>
    </w:p>
    <w:p w14:paraId="1290616B" w14:textId="77777777" w:rsidR="006E4FF7" w:rsidRDefault="006E4FF7"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20141CA" w14:textId="77777777" w:rsidR="006E4FF7" w:rsidRDefault="006E4FF7"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CCACC3A" w14:textId="47F5F693"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w:t>
      </w:r>
      <w:r w:rsidR="00CC0888">
        <w:rPr>
          <w:rFonts w:ascii="Times New Roman" w:eastAsia="Times New Roman" w:hAnsi="Times New Roman" w:cs="Times New Roman"/>
          <w:b/>
          <w:bCs/>
          <w:sz w:val="36"/>
          <w:szCs w:val="36"/>
          <w:lang w:eastAsia="en-US"/>
        </w:rPr>
        <w:t>HAPTER</w:t>
      </w:r>
      <w:r>
        <w:rPr>
          <w:rFonts w:ascii="Times New Roman" w:eastAsia="Times New Roman" w:hAnsi="Times New Roman" w:cs="Times New Roman"/>
          <w:b/>
          <w:bCs/>
          <w:sz w:val="36"/>
          <w:szCs w:val="36"/>
          <w:lang w:eastAsia="en-US"/>
        </w:rPr>
        <w:t xml:space="preserve"> 7</w:t>
      </w:r>
    </w:p>
    <w:p w14:paraId="1D236D0E"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tbl>
      <w:tblPr>
        <w:tblStyle w:val="TableGrid"/>
        <w:tblpPr w:leftFromText="180" w:rightFromText="180" w:vertAnchor="text" w:horzAnchor="margin" w:tblpXSpec="center" w:tblpY="1144"/>
        <w:tblW w:w="1047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54" w:type="dxa"/>
          <w:right w:w="115" w:type="dxa"/>
        </w:tblCellMar>
        <w:tblLook w:val="04A0" w:firstRow="1" w:lastRow="0" w:firstColumn="1" w:lastColumn="0" w:noHBand="0" w:noVBand="1"/>
      </w:tblPr>
      <w:tblGrid>
        <w:gridCol w:w="2096"/>
        <w:gridCol w:w="2245"/>
        <w:gridCol w:w="6135"/>
      </w:tblGrid>
      <w:tr w:rsidR="00DE1769" w14:paraId="05BF5D31" w14:textId="77777777" w:rsidTr="002B2F4C">
        <w:trPr>
          <w:trHeight w:val="1104"/>
        </w:trPr>
        <w:tc>
          <w:tcPr>
            <w:tcW w:w="2096" w:type="dxa"/>
            <w:vAlign w:val="center"/>
          </w:tcPr>
          <w:p w14:paraId="635DDA35" w14:textId="77777777" w:rsidR="00DE1769" w:rsidRDefault="00DE1769" w:rsidP="00DE1769">
            <w:pPr>
              <w:spacing w:after="0"/>
              <w:jc w:val="center"/>
            </w:pPr>
            <w:r>
              <w:rPr>
                <w:rFonts w:ascii="Times New Roman" w:eastAsia="Times New Roman" w:hAnsi="Times New Roman" w:cs="Times New Roman"/>
                <w:b/>
                <w:sz w:val="32"/>
              </w:rPr>
              <w:t xml:space="preserve">Date </w:t>
            </w:r>
          </w:p>
        </w:tc>
        <w:tc>
          <w:tcPr>
            <w:tcW w:w="2245" w:type="dxa"/>
            <w:vAlign w:val="center"/>
          </w:tcPr>
          <w:p w14:paraId="22891F0A" w14:textId="77777777" w:rsidR="00DE1769" w:rsidRDefault="00DE1769" w:rsidP="00DE1769">
            <w:pPr>
              <w:spacing w:after="0"/>
              <w:jc w:val="center"/>
            </w:pPr>
            <w:r>
              <w:rPr>
                <w:rFonts w:ascii="Times New Roman" w:eastAsia="Times New Roman" w:hAnsi="Times New Roman" w:cs="Times New Roman"/>
                <w:b/>
                <w:sz w:val="32"/>
              </w:rPr>
              <w:t xml:space="preserve">Weeks </w:t>
            </w:r>
          </w:p>
        </w:tc>
        <w:tc>
          <w:tcPr>
            <w:tcW w:w="6135" w:type="dxa"/>
            <w:vAlign w:val="center"/>
          </w:tcPr>
          <w:p w14:paraId="017878CF" w14:textId="77777777" w:rsidR="00DE1769" w:rsidRDefault="00DE1769" w:rsidP="00DE1769">
            <w:pPr>
              <w:spacing w:after="0"/>
              <w:jc w:val="center"/>
            </w:pPr>
            <w:r>
              <w:rPr>
                <w:rFonts w:ascii="Times New Roman" w:eastAsia="Times New Roman" w:hAnsi="Times New Roman" w:cs="Times New Roman"/>
                <w:b/>
                <w:sz w:val="32"/>
              </w:rPr>
              <w:t xml:space="preserve">Contents </w:t>
            </w:r>
          </w:p>
        </w:tc>
      </w:tr>
      <w:tr w:rsidR="00DE1769" w14:paraId="04F60F4B" w14:textId="77777777" w:rsidTr="002B2F4C">
        <w:trPr>
          <w:trHeight w:val="1105"/>
        </w:trPr>
        <w:tc>
          <w:tcPr>
            <w:tcW w:w="2096" w:type="dxa"/>
            <w:vAlign w:val="center"/>
          </w:tcPr>
          <w:p w14:paraId="1966D8ED" w14:textId="77777777" w:rsidR="00DE1769" w:rsidRDefault="00DE1769" w:rsidP="00DE1769">
            <w:pPr>
              <w:spacing w:after="0" w:line="235" w:lineRule="auto"/>
              <w:ind w:right="103"/>
              <w:jc w:val="center"/>
            </w:pPr>
            <w:r>
              <w:rPr>
                <w:sz w:val="26"/>
              </w:rPr>
              <w:t xml:space="preserve">13/01/2023 TO </w:t>
            </w:r>
          </w:p>
          <w:p w14:paraId="199CBCF2" w14:textId="77777777" w:rsidR="00DE1769" w:rsidRDefault="00DE1769" w:rsidP="00DE1769">
            <w:pPr>
              <w:spacing w:after="0"/>
              <w:jc w:val="center"/>
            </w:pPr>
            <w:r>
              <w:rPr>
                <w:sz w:val="26"/>
              </w:rPr>
              <w:t xml:space="preserve">18/01/2023 </w:t>
            </w:r>
          </w:p>
        </w:tc>
        <w:tc>
          <w:tcPr>
            <w:tcW w:w="2245" w:type="dxa"/>
            <w:vAlign w:val="center"/>
          </w:tcPr>
          <w:p w14:paraId="2D095701" w14:textId="796A0FDC" w:rsidR="00DE1769" w:rsidRDefault="00DE1769" w:rsidP="00834821">
            <w:pPr>
              <w:spacing w:after="0"/>
              <w:jc w:val="center"/>
            </w:pPr>
            <w:r>
              <w:t>1</w:t>
            </w:r>
          </w:p>
        </w:tc>
        <w:tc>
          <w:tcPr>
            <w:tcW w:w="6135" w:type="dxa"/>
            <w:vAlign w:val="center"/>
          </w:tcPr>
          <w:p w14:paraId="5A5B8B26" w14:textId="77777777" w:rsidR="00DE1769" w:rsidRDefault="00DE1769" w:rsidP="00DE1769">
            <w:pPr>
              <w:spacing w:after="0"/>
              <w:jc w:val="center"/>
            </w:pPr>
            <w:r>
              <w:rPr>
                <w:sz w:val="26"/>
              </w:rPr>
              <w:t xml:space="preserve">Group formation and Topic finalization.  Identifying the scope and objectives of the Mini Project </w:t>
            </w:r>
          </w:p>
        </w:tc>
      </w:tr>
      <w:tr w:rsidR="00834821" w14:paraId="65926B27" w14:textId="77777777" w:rsidTr="002B2F4C">
        <w:trPr>
          <w:trHeight w:val="1296"/>
        </w:trPr>
        <w:tc>
          <w:tcPr>
            <w:tcW w:w="2096" w:type="dxa"/>
            <w:vAlign w:val="bottom"/>
          </w:tcPr>
          <w:p w14:paraId="531A0675" w14:textId="77777777" w:rsidR="00834821" w:rsidRDefault="00834821" w:rsidP="00DE1769">
            <w:pPr>
              <w:spacing w:after="0"/>
              <w:jc w:val="center"/>
            </w:pPr>
            <w:r>
              <w:rPr>
                <w:sz w:val="26"/>
              </w:rPr>
              <w:t xml:space="preserve">20/01/2023 </w:t>
            </w:r>
          </w:p>
          <w:p w14:paraId="28769B5C" w14:textId="77777777" w:rsidR="00834821" w:rsidRDefault="00834821" w:rsidP="00DE1769">
            <w:pPr>
              <w:spacing w:after="0" w:line="240" w:lineRule="auto"/>
              <w:jc w:val="center"/>
            </w:pPr>
            <w:r>
              <w:rPr>
                <w:sz w:val="26"/>
              </w:rPr>
              <w:t xml:space="preserve">TO </w:t>
            </w:r>
          </w:p>
          <w:p w14:paraId="6EB56598" w14:textId="6932DEA1" w:rsidR="00834821" w:rsidRDefault="00834821" w:rsidP="002366E9">
            <w:pPr>
              <w:spacing w:after="0"/>
              <w:jc w:val="center"/>
            </w:pPr>
            <w:r>
              <w:rPr>
                <w:sz w:val="26"/>
              </w:rPr>
              <w:t xml:space="preserve">26/01/2023 </w:t>
            </w:r>
          </w:p>
        </w:tc>
        <w:tc>
          <w:tcPr>
            <w:tcW w:w="2245" w:type="dxa"/>
            <w:vAlign w:val="center"/>
          </w:tcPr>
          <w:p w14:paraId="40075EA5" w14:textId="74EF5518" w:rsidR="00834821" w:rsidRDefault="00834821" w:rsidP="006A4723">
            <w:pPr>
              <w:spacing w:after="0"/>
              <w:jc w:val="center"/>
            </w:pPr>
            <w:r>
              <w:t>2</w:t>
            </w:r>
          </w:p>
        </w:tc>
        <w:tc>
          <w:tcPr>
            <w:tcW w:w="6135" w:type="dxa"/>
            <w:vAlign w:val="center"/>
          </w:tcPr>
          <w:p w14:paraId="75C6C577" w14:textId="7AB57987" w:rsidR="00834821" w:rsidRDefault="00834821" w:rsidP="00A73F50">
            <w:pPr>
              <w:spacing w:after="0"/>
              <w:jc w:val="center"/>
            </w:pPr>
            <w:r>
              <w:rPr>
                <w:sz w:val="26"/>
              </w:rPr>
              <w:t xml:space="preserve">Identifying the functionalities of the Mini Project </w:t>
            </w:r>
          </w:p>
        </w:tc>
      </w:tr>
      <w:tr w:rsidR="00834821" w14:paraId="28425E6C" w14:textId="77777777" w:rsidTr="002B2F4C">
        <w:trPr>
          <w:trHeight w:val="1117"/>
        </w:trPr>
        <w:tc>
          <w:tcPr>
            <w:tcW w:w="2096" w:type="dxa"/>
            <w:vAlign w:val="bottom"/>
          </w:tcPr>
          <w:p w14:paraId="67211C0B" w14:textId="77777777" w:rsidR="00834821" w:rsidRDefault="00834821" w:rsidP="00DE1769">
            <w:pPr>
              <w:spacing w:after="0"/>
              <w:jc w:val="center"/>
            </w:pPr>
            <w:r>
              <w:rPr>
                <w:sz w:val="26"/>
              </w:rPr>
              <w:t xml:space="preserve">29/01/2023 </w:t>
            </w:r>
          </w:p>
          <w:p w14:paraId="7C3DD2CB" w14:textId="77777777" w:rsidR="00834821" w:rsidRDefault="00834821" w:rsidP="00DE1769">
            <w:pPr>
              <w:spacing w:after="1" w:line="240" w:lineRule="auto"/>
              <w:jc w:val="center"/>
            </w:pPr>
            <w:r>
              <w:rPr>
                <w:sz w:val="26"/>
              </w:rPr>
              <w:t xml:space="preserve">TO </w:t>
            </w:r>
          </w:p>
          <w:p w14:paraId="10EC08A2" w14:textId="6ACCBF2A" w:rsidR="00834821" w:rsidRDefault="00834821" w:rsidP="00840F18">
            <w:pPr>
              <w:spacing w:after="0"/>
              <w:jc w:val="center"/>
            </w:pPr>
            <w:r>
              <w:rPr>
                <w:sz w:val="26"/>
              </w:rPr>
              <w:t xml:space="preserve">3/01/2023 </w:t>
            </w:r>
          </w:p>
        </w:tc>
        <w:tc>
          <w:tcPr>
            <w:tcW w:w="2245" w:type="dxa"/>
            <w:vAlign w:val="center"/>
          </w:tcPr>
          <w:p w14:paraId="1F2EA5E8" w14:textId="77777777" w:rsidR="006A4723" w:rsidRDefault="006A4723" w:rsidP="006A4723">
            <w:pPr>
              <w:spacing w:after="0"/>
              <w:jc w:val="center"/>
            </w:pPr>
          </w:p>
          <w:p w14:paraId="4A13E3FA" w14:textId="1F6BFEF2" w:rsidR="00834821" w:rsidRDefault="00834821" w:rsidP="006A4723">
            <w:pPr>
              <w:spacing w:after="0"/>
              <w:jc w:val="center"/>
            </w:pPr>
            <w:r>
              <w:t>3</w:t>
            </w:r>
          </w:p>
        </w:tc>
        <w:tc>
          <w:tcPr>
            <w:tcW w:w="6135" w:type="dxa"/>
            <w:vAlign w:val="center"/>
          </w:tcPr>
          <w:p w14:paraId="781DBF57" w14:textId="61105662" w:rsidR="00834821" w:rsidRDefault="00834821" w:rsidP="00C50453">
            <w:pPr>
              <w:spacing w:after="0"/>
              <w:jc w:val="center"/>
            </w:pPr>
            <w:r>
              <w:rPr>
                <w:sz w:val="26"/>
              </w:rPr>
              <w:t xml:space="preserve">Discussing the ML Algorithm. </w:t>
            </w:r>
          </w:p>
        </w:tc>
      </w:tr>
      <w:tr w:rsidR="00834821" w14:paraId="4FF19FBA" w14:textId="77777777" w:rsidTr="002B2F4C">
        <w:trPr>
          <w:trHeight w:val="1114"/>
        </w:trPr>
        <w:tc>
          <w:tcPr>
            <w:tcW w:w="2096" w:type="dxa"/>
            <w:vAlign w:val="bottom"/>
          </w:tcPr>
          <w:p w14:paraId="6494A810" w14:textId="77777777" w:rsidR="00834821" w:rsidRDefault="00834821" w:rsidP="00DE1769">
            <w:pPr>
              <w:spacing w:after="0"/>
              <w:jc w:val="center"/>
            </w:pPr>
            <w:r>
              <w:rPr>
                <w:sz w:val="26"/>
              </w:rPr>
              <w:t xml:space="preserve">4/02/2023 </w:t>
            </w:r>
          </w:p>
          <w:p w14:paraId="36006241" w14:textId="77777777" w:rsidR="00834821" w:rsidRDefault="00834821" w:rsidP="00DE1769">
            <w:pPr>
              <w:spacing w:after="1" w:line="240" w:lineRule="auto"/>
              <w:jc w:val="center"/>
            </w:pPr>
            <w:r>
              <w:rPr>
                <w:sz w:val="26"/>
              </w:rPr>
              <w:t xml:space="preserve">TO </w:t>
            </w:r>
          </w:p>
          <w:p w14:paraId="08D0C9EE" w14:textId="47C6156E" w:rsidR="00834821" w:rsidRDefault="00834821" w:rsidP="009034BF">
            <w:pPr>
              <w:spacing w:after="0"/>
              <w:jc w:val="center"/>
            </w:pPr>
            <w:r>
              <w:rPr>
                <w:sz w:val="26"/>
              </w:rPr>
              <w:t xml:space="preserve">10/02/2023 </w:t>
            </w:r>
          </w:p>
        </w:tc>
        <w:tc>
          <w:tcPr>
            <w:tcW w:w="2245" w:type="dxa"/>
            <w:vAlign w:val="center"/>
          </w:tcPr>
          <w:p w14:paraId="12429572" w14:textId="77777777" w:rsidR="006A4723" w:rsidRDefault="006A4723" w:rsidP="00B81306">
            <w:pPr>
              <w:spacing w:after="0"/>
              <w:jc w:val="center"/>
            </w:pPr>
          </w:p>
          <w:p w14:paraId="4CDF5393" w14:textId="5B9F8873" w:rsidR="00834821" w:rsidRDefault="00834821" w:rsidP="00B81306">
            <w:pPr>
              <w:spacing w:after="0"/>
              <w:jc w:val="center"/>
            </w:pPr>
            <w:r>
              <w:t xml:space="preserve">4 </w:t>
            </w:r>
          </w:p>
        </w:tc>
        <w:tc>
          <w:tcPr>
            <w:tcW w:w="6135" w:type="dxa"/>
            <w:vAlign w:val="center"/>
          </w:tcPr>
          <w:p w14:paraId="2E961D5F" w14:textId="68AD875E" w:rsidR="00834821" w:rsidRDefault="00834821" w:rsidP="00193AC3">
            <w:pPr>
              <w:spacing w:after="0"/>
              <w:jc w:val="center"/>
            </w:pPr>
            <w:r>
              <w:rPr>
                <w:sz w:val="26"/>
              </w:rPr>
              <w:t xml:space="preserve">Designing the Graphical User Interface (GUI) </w:t>
            </w:r>
          </w:p>
        </w:tc>
      </w:tr>
      <w:tr w:rsidR="00834821" w14:paraId="475F9200" w14:textId="77777777" w:rsidTr="002B2F4C">
        <w:trPr>
          <w:trHeight w:val="1114"/>
        </w:trPr>
        <w:tc>
          <w:tcPr>
            <w:tcW w:w="2096" w:type="dxa"/>
            <w:vAlign w:val="center"/>
          </w:tcPr>
          <w:p w14:paraId="76020A67" w14:textId="77777777" w:rsidR="00834821" w:rsidRDefault="00834821" w:rsidP="00834821">
            <w:pPr>
              <w:spacing w:after="0"/>
              <w:jc w:val="center"/>
            </w:pPr>
            <w:r>
              <w:rPr>
                <w:sz w:val="26"/>
              </w:rPr>
              <w:t>17/02/2023</w:t>
            </w:r>
          </w:p>
          <w:p w14:paraId="4755F932" w14:textId="77777777" w:rsidR="00834821" w:rsidRDefault="00834821" w:rsidP="00834821">
            <w:pPr>
              <w:spacing w:after="1" w:line="240" w:lineRule="auto"/>
              <w:jc w:val="center"/>
            </w:pPr>
            <w:r>
              <w:rPr>
                <w:sz w:val="26"/>
              </w:rPr>
              <w:t>TO</w:t>
            </w:r>
          </w:p>
          <w:p w14:paraId="350E78CF" w14:textId="4845BCAB" w:rsidR="00834821" w:rsidRDefault="00834821" w:rsidP="00D37451">
            <w:pPr>
              <w:spacing w:after="0"/>
              <w:jc w:val="center"/>
            </w:pPr>
            <w:r>
              <w:rPr>
                <w:sz w:val="26"/>
              </w:rPr>
              <w:t>17/2/2023</w:t>
            </w:r>
          </w:p>
        </w:tc>
        <w:tc>
          <w:tcPr>
            <w:tcW w:w="2245" w:type="dxa"/>
            <w:vAlign w:val="center"/>
          </w:tcPr>
          <w:p w14:paraId="073D6668" w14:textId="30BE5A98" w:rsidR="00834821" w:rsidRDefault="00834821" w:rsidP="006A4723">
            <w:pPr>
              <w:spacing w:after="0"/>
              <w:jc w:val="center"/>
            </w:pPr>
            <w:r>
              <w:t>5</w:t>
            </w:r>
          </w:p>
        </w:tc>
        <w:tc>
          <w:tcPr>
            <w:tcW w:w="6135" w:type="dxa"/>
            <w:vAlign w:val="center"/>
          </w:tcPr>
          <w:p w14:paraId="598E6904" w14:textId="21CA7809" w:rsidR="00834821" w:rsidRDefault="00834821" w:rsidP="001A685E">
            <w:pPr>
              <w:spacing w:after="0"/>
              <w:jc w:val="center"/>
            </w:pPr>
            <w:r>
              <w:rPr>
                <w:sz w:val="26"/>
              </w:rPr>
              <w:t xml:space="preserve">Review 1 Presentations </w:t>
            </w:r>
          </w:p>
        </w:tc>
      </w:tr>
      <w:tr w:rsidR="00834821" w14:paraId="6AD88B40" w14:textId="77777777" w:rsidTr="002B2F4C">
        <w:trPr>
          <w:trHeight w:val="1114"/>
        </w:trPr>
        <w:tc>
          <w:tcPr>
            <w:tcW w:w="2096" w:type="dxa"/>
            <w:vAlign w:val="bottom"/>
          </w:tcPr>
          <w:p w14:paraId="302E9DD7" w14:textId="77777777" w:rsidR="00834821" w:rsidRDefault="00834821" w:rsidP="00DE1769">
            <w:pPr>
              <w:spacing w:after="0"/>
              <w:jc w:val="center"/>
            </w:pPr>
            <w:r>
              <w:rPr>
                <w:sz w:val="26"/>
              </w:rPr>
              <w:t xml:space="preserve">20/02/2023 </w:t>
            </w:r>
          </w:p>
          <w:p w14:paraId="076A14A7" w14:textId="77777777" w:rsidR="00834821" w:rsidRDefault="00834821" w:rsidP="00DE1769">
            <w:pPr>
              <w:spacing w:after="1" w:line="240" w:lineRule="auto"/>
              <w:jc w:val="center"/>
            </w:pPr>
            <w:r>
              <w:rPr>
                <w:sz w:val="26"/>
              </w:rPr>
              <w:t xml:space="preserve">TO </w:t>
            </w:r>
          </w:p>
          <w:p w14:paraId="500DCA98" w14:textId="0BA71274" w:rsidR="00834821" w:rsidRDefault="00834821" w:rsidP="0074791F">
            <w:pPr>
              <w:spacing w:after="0"/>
              <w:jc w:val="center"/>
            </w:pPr>
            <w:r>
              <w:rPr>
                <w:sz w:val="26"/>
              </w:rPr>
              <w:t xml:space="preserve">28/02/2022 </w:t>
            </w:r>
          </w:p>
        </w:tc>
        <w:tc>
          <w:tcPr>
            <w:tcW w:w="2245" w:type="dxa"/>
            <w:vAlign w:val="center"/>
          </w:tcPr>
          <w:p w14:paraId="3C221318" w14:textId="372DEE05" w:rsidR="00834821" w:rsidRDefault="00834821" w:rsidP="00513EC8">
            <w:pPr>
              <w:spacing w:after="0"/>
              <w:jc w:val="center"/>
            </w:pPr>
            <w:r>
              <w:t xml:space="preserve">6 </w:t>
            </w:r>
          </w:p>
        </w:tc>
        <w:tc>
          <w:tcPr>
            <w:tcW w:w="6135" w:type="dxa"/>
            <w:vAlign w:val="center"/>
          </w:tcPr>
          <w:p w14:paraId="02434C73" w14:textId="3ABDA1D1" w:rsidR="00834821" w:rsidRDefault="00834821" w:rsidP="005D696A">
            <w:pPr>
              <w:spacing w:after="0"/>
              <w:jc w:val="center"/>
            </w:pPr>
            <w:r>
              <w:rPr>
                <w:sz w:val="26"/>
              </w:rPr>
              <w:t xml:space="preserve">Detail ML Algorithm implementation </w:t>
            </w:r>
          </w:p>
        </w:tc>
      </w:tr>
      <w:tr w:rsidR="00834821" w14:paraId="041DA2E2" w14:textId="77777777" w:rsidTr="002B2F4C">
        <w:trPr>
          <w:trHeight w:val="1114"/>
        </w:trPr>
        <w:tc>
          <w:tcPr>
            <w:tcW w:w="2096" w:type="dxa"/>
            <w:vAlign w:val="bottom"/>
          </w:tcPr>
          <w:p w14:paraId="3F92D994" w14:textId="77777777" w:rsidR="00834821" w:rsidRDefault="00834821" w:rsidP="00DE1769">
            <w:pPr>
              <w:spacing w:after="0"/>
              <w:jc w:val="center"/>
            </w:pPr>
            <w:r>
              <w:rPr>
                <w:sz w:val="26"/>
              </w:rPr>
              <w:t xml:space="preserve">03/03/2023 </w:t>
            </w:r>
          </w:p>
          <w:p w14:paraId="7FB1DFAC" w14:textId="77777777" w:rsidR="00834821" w:rsidRDefault="00834821" w:rsidP="00DE1769">
            <w:pPr>
              <w:spacing w:after="2" w:line="240" w:lineRule="auto"/>
              <w:jc w:val="center"/>
            </w:pPr>
            <w:r>
              <w:rPr>
                <w:sz w:val="26"/>
              </w:rPr>
              <w:t xml:space="preserve">TO </w:t>
            </w:r>
          </w:p>
          <w:p w14:paraId="2A686F1E" w14:textId="65DED2AD" w:rsidR="00834821" w:rsidRDefault="00834821" w:rsidP="004E0FFF">
            <w:pPr>
              <w:spacing w:after="0"/>
              <w:jc w:val="center"/>
            </w:pPr>
            <w:r>
              <w:rPr>
                <w:sz w:val="26"/>
              </w:rPr>
              <w:t xml:space="preserve">10/03/2023 </w:t>
            </w:r>
          </w:p>
        </w:tc>
        <w:tc>
          <w:tcPr>
            <w:tcW w:w="2245" w:type="dxa"/>
            <w:vAlign w:val="center"/>
          </w:tcPr>
          <w:p w14:paraId="037B91F7" w14:textId="224D92F1" w:rsidR="00834821" w:rsidRDefault="00834821" w:rsidP="00300595">
            <w:pPr>
              <w:spacing w:after="0"/>
              <w:jc w:val="center"/>
            </w:pPr>
            <w:r>
              <w:t xml:space="preserve">7 </w:t>
            </w:r>
          </w:p>
        </w:tc>
        <w:tc>
          <w:tcPr>
            <w:tcW w:w="6135" w:type="dxa"/>
            <w:vAlign w:val="center"/>
          </w:tcPr>
          <w:p w14:paraId="369B6FD2" w14:textId="1B47D95A" w:rsidR="00834821" w:rsidRDefault="00834821" w:rsidP="007C7717">
            <w:pPr>
              <w:spacing w:after="0"/>
              <w:jc w:val="center"/>
            </w:pPr>
            <w:r>
              <w:rPr>
                <w:sz w:val="26"/>
              </w:rPr>
              <w:t xml:space="preserve">Integration of GUI with ML Algorithm code  </w:t>
            </w:r>
          </w:p>
        </w:tc>
      </w:tr>
      <w:tr w:rsidR="00834821" w14:paraId="62E0202E" w14:textId="77777777" w:rsidTr="002B2F4C">
        <w:trPr>
          <w:trHeight w:val="1114"/>
        </w:trPr>
        <w:tc>
          <w:tcPr>
            <w:tcW w:w="2096" w:type="dxa"/>
            <w:vAlign w:val="bottom"/>
          </w:tcPr>
          <w:p w14:paraId="399C0E76" w14:textId="77777777" w:rsidR="00834821" w:rsidRDefault="00834821" w:rsidP="00DE1769">
            <w:pPr>
              <w:spacing w:after="0"/>
              <w:jc w:val="center"/>
            </w:pPr>
            <w:r>
              <w:rPr>
                <w:sz w:val="26"/>
              </w:rPr>
              <w:t xml:space="preserve">14/03/2023 </w:t>
            </w:r>
          </w:p>
          <w:p w14:paraId="32E3993D" w14:textId="77777777" w:rsidR="00834821" w:rsidRDefault="00834821" w:rsidP="00DE1769">
            <w:pPr>
              <w:spacing w:after="0" w:line="240" w:lineRule="auto"/>
              <w:ind w:left="449"/>
            </w:pPr>
            <w:r>
              <w:rPr>
                <w:sz w:val="26"/>
              </w:rPr>
              <w:t xml:space="preserve">To        </w:t>
            </w:r>
          </w:p>
          <w:p w14:paraId="55E5C41C" w14:textId="607A80DD" w:rsidR="00834821" w:rsidRDefault="00834821" w:rsidP="000D04EA">
            <w:pPr>
              <w:spacing w:after="0"/>
              <w:jc w:val="center"/>
            </w:pPr>
            <w:r>
              <w:rPr>
                <w:sz w:val="26"/>
              </w:rPr>
              <w:t xml:space="preserve">21/03/2023 </w:t>
            </w:r>
          </w:p>
        </w:tc>
        <w:tc>
          <w:tcPr>
            <w:tcW w:w="2245" w:type="dxa"/>
            <w:vAlign w:val="center"/>
          </w:tcPr>
          <w:p w14:paraId="6AA15BA9" w14:textId="1DBA5161" w:rsidR="00834821" w:rsidRDefault="00834821" w:rsidP="00FE7CF6">
            <w:pPr>
              <w:spacing w:after="0"/>
              <w:jc w:val="center"/>
            </w:pPr>
            <w:r>
              <w:t xml:space="preserve">8 </w:t>
            </w:r>
          </w:p>
        </w:tc>
        <w:tc>
          <w:tcPr>
            <w:tcW w:w="6135" w:type="dxa"/>
            <w:vAlign w:val="center"/>
          </w:tcPr>
          <w:p w14:paraId="4B464C0B" w14:textId="5D0F3994" w:rsidR="00834821" w:rsidRDefault="00834821" w:rsidP="00DF7E26">
            <w:pPr>
              <w:spacing w:after="0"/>
              <w:jc w:val="center"/>
            </w:pPr>
            <w:r>
              <w:rPr>
                <w:sz w:val="26"/>
              </w:rPr>
              <w:t xml:space="preserve">Report Writing </w:t>
            </w:r>
          </w:p>
        </w:tc>
      </w:tr>
      <w:tr w:rsidR="00834821" w14:paraId="5E914FBE" w14:textId="77777777" w:rsidTr="002B2F4C">
        <w:trPr>
          <w:trHeight w:val="1114"/>
        </w:trPr>
        <w:tc>
          <w:tcPr>
            <w:tcW w:w="2096" w:type="dxa"/>
            <w:vAlign w:val="bottom"/>
          </w:tcPr>
          <w:p w14:paraId="5D4A5DE9" w14:textId="77777777" w:rsidR="00834821" w:rsidRDefault="00834821" w:rsidP="00DE1769">
            <w:pPr>
              <w:spacing w:after="0"/>
              <w:jc w:val="center"/>
            </w:pPr>
            <w:r>
              <w:rPr>
                <w:sz w:val="26"/>
              </w:rPr>
              <w:t xml:space="preserve">20/04/2023 </w:t>
            </w:r>
          </w:p>
          <w:p w14:paraId="09019581" w14:textId="77777777" w:rsidR="00834821" w:rsidRDefault="00834821" w:rsidP="00DE1769">
            <w:pPr>
              <w:spacing w:after="0" w:line="240" w:lineRule="auto"/>
              <w:jc w:val="center"/>
            </w:pPr>
            <w:r>
              <w:rPr>
                <w:sz w:val="26"/>
              </w:rPr>
              <w:t xml:space="preserve">TO </w:t>
            </w:r>
          </w:p>
          <w:p w14:paraId="4B35291A" w14:textId="1CD131E2" w:rsidR="00834821" w:rsidRDefault="00834821" w:rsidP="007F2C1E">
            <w:pPr>
              <w:spacing w:after="0"/>
              <w:jc w:val="center"/>
            </w:pPr>
            <w:r>
              <w:rPr>
                <w:sz w:val="26"/>
              </w:rPr>
              <w:t xml:space="preserve">20/04/2023 </w:t>
            </w:r>
          </w:p>
        </w:tc>
        <w:tc>
          <w:tcPr>
            <w:tcW w:w="2245" w:type="dxa"/>
            <w:vAlign w:val="center"/>
          </w:tcPr>
          <w:p w14:paraId="5176AD80" w14:textId="31957FF8" w:rsidR="00834821" w:rsidRDefault="00834821" w:rsidP="00F74CCE">
            <w:pPr>
              <w:spacing w:after="0"/>
              <w:jc w:val="center"/>
            </w:pPr>
            <w:r>
              <w:t xml:space="preserve">9 </w:t>
            </w:r>
          </w:p>
        </w:tc>
        <w:tc>
          <w:tcPr>
            <w:tcW w:w="6135" w:type="dxa"/>
            <w:vAlign w:val="center"/>
          </w:tcPr>
          <w:p w14:paraId="50EAE649" w14:textId="11F49366" w:rsidR="00834821" w:rsidRDefault="00834821" w:rsidP="00676786">
            <w:pPr>
              <w:spacing w:after="0"/>
              <w:jc w:val="center"/>
            </w:pPr>
            <w:r>
              <w:rPr>
                <w:sz w:val="26"/>
              </w:rPr>
              <w:t xml:space="preserve">Review 2 Presentations </w:t>
            </w:r>
          </w:p>
        </w:tc>
      </w:tr>
    </w:tbl>
    <w:p w14:paraId="2975118B" w14:textId="4B4C84D5" w:rsidR="009F0910" w:rsidRPr="00DE1769" w:rsidRDefault="00CC0888" w:rsidP="00DE1769">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PROJECT SCHEDULING</w:t>
      </w:r>
    </w:p>
    <w:p w14:paraId="5BA78BFB" w14:textId="77777777" w:rsidR="009F0910" w:rsidRDefault="009F0910" w:rsidP="00DE1769">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6C9D5178" w14:textId="77777777" w:rsidR="009F0910" w:rsidRDefault="009F0910" w:rsidP="00830076">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3CF5BC46"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F1C0AD7" w14:textId="77777777" w:rsidR="006E4FF7" w:rsidRDefault="006E4FF7"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59F1E4B" w14:textId="4F467AAA"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w:t>
      </w:r>
      <w:r w:rsidR="00CC0888">
        <w:rPr>
          <w:rFonts w:ascii="Times New Roman" w:eastAsia="Times New Roman" w:hAnsi="Times New Roman" w:cs="Times New Roman"/>
          <w:b/>
          <w:bCs/>
          <w:sz w:val="36"/>
          <w:szCs w:val="36"/>
          <w:lang w:eastAsia="en-US"/>
        </w:rPr>
        <w:t>HAPTER</w:t>
      </w:r>
      <w:r>
        <w:rPr>
          <w:rFonts w:ascii="Times New Roman" w:eastAsia="Times New Roman" w:hAnsi="Times New Roman" w:cs="Times New Roman"/>
          <w:b/>
          <w:bCs/>
          <w:sz w:val="36"/>
          <w:szCs w:val="36"/>
          <w:lang w:eastAsia="en-US"/>
        </w:rPr>
        <w:t xml:space="preserve"> 8</w:t>
      </w:r>
    </w:p>
    <w:p w14:paraId="2BADE266"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7A0B3B8" w14:textId="78EBA339"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I</w:t>
      </w:r>
      <w:r w:rsidR="00CC0888">
        <w:rPr>
          <w:rFonts w:ascii="Times New Roman" w:eastAsia="Times New Roman" w:hAnsi="Times New Roman" w:cs="Times New Roman"/>
          <w:b/>
          <w:bCs/>
          <w:sz w:val="36"/>
          <w:szCs w:val="36"/>
          <w:lang w:eastAsia="en-US"/>
        </w:rPr>
        <w:t>MPLEMENTATION</w:t>
      </w:r>
    </w:p>
    <w:p w14:paraId="0AAA0A4A"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87104AC" w14:textId="0E57B960" w:rsidR="009F0910"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4DD1EF0F" wp14:editId="0B24E9B3">
            <wp:extent cx="6648450" cy="3092450"/>
            <wp:effectExtent l="0" t="0" r="0" b="0"/>
            <wp:docPr id="1958077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092450"/>
                    </a:xfrm>
                    <a:prstGeom prst="rect">
                      <a:avLst/>
                    </a:prstGeom>
                    <a:noFill/>
                    <a:ln>
                      <a:noFill/>
                    </a:ln>
                  </pic:spPr>
                </pic:pic>
              </a:graphicData>
            </a:graphic>
          </wp:inline>
        </w:drawing>
      </w:r>
    </w:p>
    <w:p w14:paraId="02CD1E98"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44F7C02" w14:textId="08DFA022" w:rsidR="009F0910" w:rsidRP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8"/>
          <w:szCs w:val="28"/>
          <w:lang w:eastAsia="en-US"/>
        </w:rPr>
      </w:pPr>
      <w:r w:rsidRPr="00AB6048">
        <w:rPr>
          <w:rFonts w:ascii="Times New Roman" w:eastAsia="Times New Roman" w:hAnsi="Times New Roman" w:cs="Times New Roman"/>
          <w:b/>
          <w:bCs/>
          <w:sz w:val="20"/>
          <w:szCs w:val="20"/>
          <w:lang w:eastAsia="en-US"/>
        </w:rPr>
        <w:t>Fig. 8.1: Sign Up Page</w:t>
      </w:r>
    </w:p>
    <w:p w14:paraId="7855054E"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7B2AD9E"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0B98475" w14:textId="7274A614" w:rsidR="009F0910"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5F4035EE" wp14:editId="2CF8257C">
            <wp:extent cx="6648450" cy="3064510"/>
            <wp:effectExtent l="0" t="0" r="0" b="2540"/>
            <wp:docPr id="110585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8450" cy="3064510"/>
                    </a:xfrm>
                    <a:prstGeom prst="rect">
                      <a:avLst/>
                    </a:prstGeom>
                    <a:noFill/>
                    <a:ln>
                      <a:noFill/>
                    </a:ln>
                  </pic:spPr>
                </pic:pic>
              </a:graphicData>
            </a:graphic>
          </wp:inline>
        </w:drawing>
      </w:r>
    </w:p>
    <w:p w14:paraId="181B77EA"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BA3E9B1" w14:textId="6FE41900" w:rsidR="00AB6048" w:rsidRP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sidRPr="00AB6048">
        <w:rPr>
          <w:rFonts w:ascii="Times New Roman" w:eastAsia="Times New Roman" w:hAnsi="Times New Roman" w:cs="Times New Roman"/>
          <w:b/>
          <w:bCs/>
          <w:sz w:val="20"/>
          <w:szCs w:val="20"/>
          <w:lang w:eastAsia="en-US"/>
        </w:rPr>
        <w:t>Fig. 8.2: Sign IN Page</w:t>
      </w:r>
    </w:p>
    <w:p w14:paraId="70D405C6"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043ECB6"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D7EA5B4"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FB37B92"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867D6D1" w14:textId="0D15BDB6"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78029907" wp14:editId="5A545094">
            <wp:extent cx="6648450" cy="3071495"/>
            <wp:effectExtent l="0" t="0" r="0" b="0"/>
            <wp:docPr id="771255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3071495"/>
                    </a:xfrm>
                    <a:prstGeom prst="rect">
                      <a:avLst/>
                    </a:prstGeom>
                    <a:noFill/>
                    <a:ln>
                      <a:noFill/>
                    </a:ln>
                  </pic:spPr>
                </pic:pic>
              </a:graphicData>
            </a:graphic>
          </wp:inline>
        </w:drawing>
      </w:r>
    </w:p>
    <w:p w14:paraId="165EFB5D" w14:textId="1F733DBE" w:rsidR="00AB6048" w:rsidRDefault="00AB6048" w:rsidP="009F0910">
      <w:pPr>
        <w:widowControl w:val="0"/>
        <w:suppressAutoHyphens w:val="0"/>
        <w:autoSpaceDE w:val="0"/>
        <w:autoSpaceDN w:val="0"/>
        <w:spacing w:after="0" w:line="240" w:lineRule="auto"/>
        <w:jc w:val="center"/>
        <w:rPr>
          <w:noProof/>
        </w:rPr>
      </w:pPr>
    </w:p>
    <w:p w14:paraId="62203321" w14:textId="2C73E741" w:rsidR="00AB6048" w:rsidRPr="00AB6048" w:rsidRDefault="00AB6048" w:rsidP="009F0910">
      <w:pPr>
        <w:widowControl w:val="0"/>
        <w:suppressAutoHyphens w:val="0"/>
        <w:autoSpaceDE w:val="0"/>
        <w:autoSpaceDN w:val="0"/>
        <w:spacing w:after="0" w:line="240" w:lineRule="auto"/>
        <w:jc w:val="center"/>
        <w:rPr>
          <w:rFonts w:ascii="Times New Roman" w:hAnsi="Times New Roman" w:cs="Times New Roman"/>
          <w:b/>
          <w:bCs/>
          <w:noProof/>
          <w:sz w:val="20"/>
          <w:szCs w:val="20"/>
        </w:rPr>
      </w:pPr>
      <w:r w:rsidRPr="00AB6048">
        <w:rPr>
          <w:rFonts w:ascii="Times New Roman" w:hAnsi="Times New Roman" w:cs="Times New Roman"/>
          <w:b/>
          <w:bCs/>
          <w:noProof/>
          <w:sz w:val="20"/>
          <w:szCs w:val="20"/>
        </w:rPr>
        <w:t>Fig. 8.3: Add Transaction</w:t>
      </w:r>
    </w:p>
    <w:p w14:paraId="5DF79914" w14:textId="77777777" w:rsidR="00AB6048" w:rsidRDefault="00AB6048" w:rsidP="009F0910">
      <w:pPr>
        <w:widowControl w:val="0"/>
        <w:suppressAutoHyphens w:val="0"/>
        <w:autoSpaceDE w:val="0"/>
        <w:autoSpaceDN w:val="0"/>
        <w:spacing w:after="0" w:line="240" w:lineRule="auto"/>
        <w:jc w:val="center"/>
        <w:rPr>
          <w:noProof/>
        </w:rPr>
      </w:pPr>
    </w:p>
    <w:p w14:paraId="05CF0330" w14:textId="77777777" w:rsidR="00AB6048" w:rsidRDefault="00AB6048" w:rsidP="009F0910">
      <w:pPr>
        <w:widowControl w:val="0"/>
        <w:suppressAutoHyphens w:val="0"/>
        <w:autoSpaceDE w:val="0"/>
        <w:autoSpaceDN w:val="0"/>
        <w:spacing w:after="0" w:line="240" w:lineRule="auto"/>
        <w:jc w:val="center"/>
        <w:rPr>
          <w:noProof/>
        </w:rPr>
      </w:pPr>
    </w:p>
    <w:p w14:paraId="099CF3AE" w14:textId="77777777" w:rsidR="00AB6048" w:rsidRDefault="00AB6048" w:rsidP="009F0910">
      <w:pPr>
        <w:widowControl w:val="0"/>
        <w:suppressAutoHyphens w:val="0"/>
        <w:autoSpaceDE w:val="0"/>
        <w:autoSpaceDN w:val="0"/>
        <w:spacing w:after="0" w:line="240" w:lineRule="auto"/>
        <w:jc w:val="center"/>
        <w:rPr>
          <w:noProof/>
        </w:rPr>
      </w:pPr>
    </w:p>
    <w:p w14:paraId="72AA65F3" w14:textId="77777777" w:rsidR="00AB6048" w:rsidRDefault="00AB6048" w:rsidP="009F0910">
      <w:pPr>
        <w:widowControl w:val="0"/>
        <w:suppressAutoHyphens w:val="0"/>
        <w:autoSpaceDE w:val="0"/>
        <w:autoSpaceDN w:val="0"/>
        <w:spacing w:after="0" w:line="240" w:lineRule="auto"/>
        <w:jc w:val="center"/>
        <w:rPr>
          <w:noProof/>
        </w:rPr>
      </w:pPr>
    </w:p>
    <w:p w14:paraId="1DB2F48A" w14:textId="77777777" w:rsidR="00AB6048" w:rsidRDefault="00AB6048" w:rsidP="009F0910">
      <w:pPr>
        <w:widowControl w:val="0"/>
        <w:suppressAutoHyphens w:val="0"/>
        <w:autoSpaceDE w:val="0"/>
        <w:autoSpaceDN w:val="0"/>
        <w:spacing w:after="0" w:line="240" w:lineRule="auto"/>
        <w:jc w:val="center"/>
        <w:rPr>
          <w:noProof/>
        </w:rPr>
      </w:pPr>
    </w:p>
    <w:p w14:paraId="69A2DD10" w14:textId="77777777" w:rsidR="00AB6048" w:rsidRDefault="00AB6048" w:rsidP="009F0910">
      <w:pPr>
        <w:widowControl w:val="0"/>
        <w:suppressAutoHyphens w:val="0"/>
        <w:autoSpaceDE w:val="0"/>
        <w:autoSpaceDN w:val="0"/>
        <w:spacing w:after="0" w:line="240" w:lineRule="auto"/>
        <w:jc w:val="center"/>
        <w:rPr>
          <w:noProof/>
        </w:rPr>
      </w:pPr>
    </w:p>
    <w:p w14:paraId="4531B368" w14:textId="77777777" w:rsidR="00AB6048" w:rsidRDefault="00AB6048" w:rsidP="009F0910">
      <w:pPr>
        <w:widowControl w:val="0"/>
        <w:suppressAutoHyphens w:val="0"/>
        <w:autoSpaceDE w:val="0"/>
        <w:autoSpaceDN w:val="0"/>
        <w:spacing w:after="0" w:line="240" w:lineRule="auto"/>
        <w:jc w:val="center"/>
        <w:rPr>
          <w:noProof/>
        </w:rPr>
      </w:pPr>
    </w:p>
    <w:p w14:paraId="34F1B7D1" w14:textId="653D1062"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58A263DC" wp14:editId="4B73B20C">
            <wp:extent cx="6648450" cy="3074670"/>
            <wp:effectExtent l="0" t="0" r="0" b="0"/>
            <wp:docPr id="108928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3074670"/>
                    </a:xfrm>
                    <a:prstGeom prst="rect">
                      <a:avLst/>
                    </a:prstGeom>
                    <a:noFill/>
                    <a:ln>
                      <a:noFill/>
                    </a:ln>
                  </pic:spPr>
                </pic:pic>
              </a:graphicData>
            </a:graphic>
          </wp:inline>
        </w:drawing>
      </w:r>
    </w:p>
    <w:p w14:paraId="10EE7EDC" w14:textId="77777777" w:rsidR="009F0910" w:rsidRPr="00AB6048"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28857033" w14:textId="4EFC61D2" w:rsidR="009F0910" w:rsidRP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sidRPr="00AB6048">
        <w:rPr>
          <w:rFonts w:ascii="Times New Roman" w:eastAsia="Times New Roman" w:hAnsi="Times New Roman" w:cs="Times New Roman"/>
          <w:b/>
          <w:bCs/>
          <w:sz w:val="20"/>
          <w:szCs w:val="20"/>
          <w:lang w:eastAsia="en-US"/>
        </w:rPr>
        <w:t>Fig. 8.3: Transaction Page</w:t>
      </w:r>
    </w:p>
    <w:p w14:paraId="222E29CC"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00645B5"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B313B9B"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089B324"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5243E42"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BAD1F59" w14:textId="62FE0F04" w:rsidR="009F0910"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78A633C8" wp14:editId="5BD6DA2E">
            <wp:extent cx="6648450" cy="3061335"/>
            <wp:effectExtent l="0" t="0" r="0" b="5715"/>
            <wp:docPr id="13505876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061335"/>
                    </a:xfrm>
                    <a:prstGeom prst="rect">
                      <a:avLst/>
                    </a:prstGeom>
                    <a:noFill/>
                    <a:ln>
                      <a:noFill/>
                    </a:ln>
                  </pic:spPr>
                </pic:pic>
              </a:graphicData>
            </a:graphic>
          </wp:inline>
        </w:drawing>
      </w:r>
    </w:p>
    <w:p w14:paraId="6AB90FFC"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6B987711" w14:textId="4792EDC9" w:rsidR="009F0910" w:rsidRP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sidRPr="00AB6048">
        <w:rPr>
          <w:rFonts w:ascii="Times New Roman" w:eastAsia="Times New Roman" w:hAnsi="Times New Roman" w:cs="Times New Roman"/>
          <w:b/>
          <w:bCs/>
          <w:sz w:val="20"/>
          <w:szCs w:val="20"/>
          <w:lang w:eastAsia="en-US"/>
        </w:rPr>
        <w:t>Fig. 8.4: Report Page</w:t>
      </w:r>
    </w:p>
    <w:p w14:paraId="531CAA01"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DB2D8AF"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12F6FC4"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4E2ADAE"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5890A90"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8ADC2DF" w14:textId="11F72EEE"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noProof/>
        </w:rPr>
        <w:drawing>
          <wp:inline distT="0" distB="0" distL="0" distR="0" wp14:anchorId="78543F22" wp14:editId="292553FA">
            <wp:extent cx="6648450" cy="3050540"/>
            <wp:effectExtent l="0" t="0" r="0" b="0"/>
            <wp:docPr id="685596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3050540"/>
                    </a:xfrm>
                    <a:prstGeom prst="rect">
                      <a:avLst/>
                    </a:prstGeom>
                    <a:noFill/>
                    <a:ln>
                      <a:noFill/>
                    </a:ln>
                  </pic:spPr>
                </pic:pic>
              </a:graphicData>
            </a:graphic>
          </wp:inline>
        </w:drawing>
      </w:r>
    </w:p>
    <w:p w14:paraId="29CC6F70"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3B16A045" w14:textId="28C85E0A"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sidRPr="00AB6048">
        <w:rPr>
          <w:rFonts w:ascii="Times New Roman" w:eastAsia="Times New Roman" w:hAnsi="Times New Roman" w:cs="Times New Roman"/>
          <w:b/>
          <w:bCs/>
          <w:sz w:val="20"/>
          <w:szCs w:val="20"/>
          <w:lang w:eastAsia="en-US"/>
        </w:rPr>
        <w:t>Fig 8.4: Report Page</w:t>
      </w:r>
    </w:p>
    <w:p w14:paraId="6AEB7346"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00BE06AC"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076EFDCB"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6C98D9AC"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5D53C04E"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750C5A38"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38DC0E85"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5A5F3828"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46D0B62A" w14:textId="77777777" w:rsid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617D8E0E" w14:textId="07AF604B" w:rsidR="00AB6048" w:rsidRPr="00AB6048" w:rsidRDefault="00AB6048" w:rsidP="00AB6048">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Pr>
          <w:noProof/>
        </w:rPr>
        <w:drawing>
          <wp:inline distT="0" distB="0" distL="0" distR="0" wp14:anchorId="3436C758" wp14:editId="5A485F19">
            <wp:extent cx="6648450" cy="3064510"/>
            <wp:effectExtent l="0" t="0" r="0" b="2540"/>
            <wp:docPr id="343528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3064510"/>
                    </a:xfrm>
                    <a:prstGeom prst="rect">
                      <a:avLst/>
                    </a:prstGeom>
                    <a:noFill/>
                    <a:ln>
                      <a:noFill/>
                    </a:ln>
                  </pic:spPr>
                </pic:pic>
              </a:graphicData>
            </a:graphic>
          </wp:inline>
        </w:drawing>
      </w:r>
    </w:p>
    <w:p w14:paraId="26E44236"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p>
    <w:p w14:paraId="0BBFEA5B" w14:textId="071760AB" w:rsidR="009F0910" w:rsidRP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20"/>
          <w:szCs w:val="20"/>
          <w:lang w:eastAsia="en-US"/>
        </w:rPr>
      </w:pPr>
      <w:r w:rsidRPr="00AB6048">
        <w:rPr>
          <w:rFonts w:ascii="Times New Roman" w:eastAsia="Times New Roman" w:hAnsi="Times New Roman" w:cs="Times New Roman"/>
          <w:b/>
          <w:bCs/>
          <w:sz w:val="20"/>
          <w:szCs w:val="20"/>
          <w:lang w:eastAsia="en-US"/>
        </w:rPr>
        <w:t>Fig. 8.6: Prediction Page</w:t>
      </w:r>
    </w:p>
    <w:p w14:paraId="5C8E67E5"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E3496EE"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2962C30" w14:textId="77777777" w:rsidR="009F0910" w:rsidRDefault="009F0910" w:rsidP="00DE1769">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062A1BA9"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B2D6ECE" w14:textId="77777777" w:rsidR="00DE1769" w:rsidRDefault="00DE1769"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900B245" w14:textId="77777777" w:rsidR="00DE1769" w:rsidRDefault="00DE1769"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7971376"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8C0FF2E"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4A2D207"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5D6B527"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CAF576F"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390E08A"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0EC1FC2"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6C42E44"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6DA9C15"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85A0622"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699AC64"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C8C8DD0"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0F8ED5E"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5642FAB"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1696BF2" w14:textId="77777777" w:rsidR="00AB6048" w:rsidRDefault="00AB604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088FD92"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913A904" w14:textId="77777777" w:rsidR="00CC0888" w:rsidRDefault="009F0910" w:rsidP="00CC0888">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w:t>
      </w:r>
      <w:r w:rsidR="00CC0888">
        <w:rPr>
          <w:rFonts w:ascii="Times New Roman" w:eastAsia="Times New Roman" w:hAnsi="Times New Roman" w:cs="Times New Roman"/>
          <w:b/>
          <w:bCs/>
          <w:sz w:val="36"/>
          <w:szCs w:val="36"/>
          <w:lang w:eastAsia="en-US"/>
        </w:rPr>
        <w:t>HAPTER</w:t>
      </w:r>
      <w:r>
        <w:rPr>
          <w:rFonts w:ascii="Times New Roman" w:eastAsia="Times New Roman" w:hAnsi="Times New Roman" w:cs="Times New Roman"/>
          <w:b/>
          <w:bCs/>
          <w:sz w:val="36"/>
          <w:szCs w:val="36"/>
          <w:lang w:eastAsia="en-US"/>
        </w:rPr>
        <w:t xml:space="preserve"> 9</w:t>
      </w:r>
    </w:p>
    <w:p w14:paraId="7BD9890A" w14:textId="77777777" w:rsidR="00CC0888" w:rsidRDefault="00CC0888" w:rsidP="00CC0888">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95ADD0D" w14:textId="6247E999" w:rsidR="009F0910" w:rsidRDefault="00CC0888" w:rsidP="00CC0888">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RESULT AND DISCUSSION</w:t>
      </w:r>
    </w:p>
    <w:p w14:paraId="2028DF8F"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B1533B6" w14:textId="118F0C37" w:rsidR="009F0910" w:rsidRPr="00CC0888" w:rsidRDefault="00830076" w:rsidP="00CC0888">
      <w:pPr>
        <w:pStyle w:val="ListParagraph"/>
        <w:widowControl w:val="0"/>
        <w:numPr>
          <w:ilvl w:val="0"/>
          <w:numId w:val="31"/>
        </w:numPr>
        <w:suppressAutoHyphens w:val="0"/>
        <w:autoSpaceDE w:val="0"/>
        <w:autoSpaceDN w:val="0"/>
        <w:spacing w:after="0" w:line="240" w:lineRule="auto"/>
        <w:rPr>
          <w:rFonts w:ascii="Times New Roman" w:eastAsia="Times New Roman" w:hAnsi="Times New Roman"/>
          <w:b/>
          <w:bCs/>
          <w:sz w:val="28"/>
          <w:szCs w:val="36"/>
          <w:lang w:eastAsia="en-US"/>
        </w:rPr>
      </w:pPr>
      <w:r w:rsidRPr="00CC0888">
        <w:rPr>
          <w:rFonts w:ascii="Times New Roman" w:eastAsia="Times New Roman" w:hAnsi="Times New Roman"/>
          <w:b/>
          <w:bCs/>
          <w:sz w:val="28"/>
          <w:szCs w:val="36"/>
          <w:lang w:eastAsia="en-US"/>
        </w:rPr>
        <w:t>Result:</w:t>
      </w:r>
    </w:p>
    <w:p w14:paraId="37D465E2" w14:textId="77777777" w:rsidR="00830076" w:rsidRDefault="00830076"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42085FE7" w14:textId="164A6D50" w:rsidR="00830076" w:rsidRPr="00830076" w:rsidRDefault="00830076" w:rsidP="00CC0888">
      <w:pPr>
        <w:widowControl w:val="0"/>
        <w:suppressAutoHyphens w:val="0"/>
        <w:autoSpaceDE w:val="0"/>
        <w:autoSpaceDN w:val="0"/>
        <w:spacing w:after="0" w:line="360" w:lineRule="auto"/>
        <w:ind w:firstLine="720"/>
        <w:jc w:val="both"/>
        <w:rPr>
          <w:rFonts w:ascii="Times New Roman" w:eastAsia="Times New Roman" w:hAnsi="Times New Roman" w:cs="Times New Roman"/>
          <w:bCs/>
          <w:sz w:val="24"/>
          <w:szCs w:val="36"/>
          <w:lang w:eastAsia="en-US"/>
        </w:rPr>
      </w:pPr>
      <w:r w:rsidRPr="00830076">
        <w:rPr>
          <w:rFonts w:ascii="Times New Roman" w:eastAsia="Times New Roman" w:hAnsi="Times New Roman" w:cs="Times New Roman"/>
          <w:bCs/>
          <w:sz w:val="24"/>
          <w:szCs w:val="36"/>
          <w:lang w:eastAsia="en-US"/>
        </w:rPr>
        <w:t>An expense tracking website with predictive capabilities helps users track their spending and provides insights into future expenses. By analyzing spending patterns and historical data, the website can predict upcoming expenses and help users make informed financial decisions.</w:t>
      </w:r>
    </w:p>
    <w:p w14:paraId="565402A0" w14:textId="77777777" w:rsidR="00830076" w:rsidRPr="00CC0888" w:rsidRDefault="00830076" w:rsidP="00CC0888">
      <w:pPr>
        <w:widowControl w:val="0"/>
        <w:suppressAutoHyphens w:val="0"/>
        <w:autoSpaceDE w:val="0"/>
        <w:autoSpaceDN w:val="0"/>
        <w:spacing w:after="0" w:line="360" w:lineRule="auto"/>
        <w:jc w:val="both"/>
        <w:rPr>
          <w:rFonts w:ascii="Times New Roman" w:eastAsia="Times New Roman" w:hAnsi="Times New Roman" w:cs="Times New Roman"/>
          <w:b/>
          <w:sz w:val="24"/>
          <w:szCs w:val="36"/>
          <w:lang w:eastAsia="en-US"/>
        </w:rPr>
      </w:pPr>
      <w:r w:rsidRPr="00CC0888">
        <w:rPr>
          <w:rFonts w:ascii="Times New Roman" w:eastAsia="Times New Roman" w:hAnsi="Times New Roman" w:cs="Times New Roman"/>
          <w:b/>
          <w:sz w:val="24"/>
          <w:szCs w:val="36"/>
          <w:lang w:eastAsia="en-US"/>
        </w:rPr>
        <w:t>Some benefits of an expense tracking website with predictive capabilities include:</w:t>
      </w:r>
    </w:p>
    <w:p w14:paraId="6FF58891" w14:textId="77777777" w:rsidR="00830076" w:rsidRPr="00830076" w:rsidRDefault="00830076"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41EB96D4" w14:textId="696BF626" w:rsidR="00830076" w:rsidRPr="00CC0888" w:rsidRDefault="00830076" w:rsidP="00CC0888">
      <w:pPr>
        <w:pStyle w:val="ListParagraph"/>
        <w:widowControl w:val="0"/>
        <w:numPr>
          <w:ilvl w:val="0"/>
          <w:numId w:val="45"/>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Better financial planning: By predicting future expenses, users can plan their finances better and avoid surprises.</w:t>
      </w:r>
    </w:p>
    <w:p w14:paraId="359BD791" w14:textId="6DCF078A" w:rsidR="00830076" w:rsidRPr="00CC0888" w:rsidRDefault="00830076" w:rsidP="00CC0888">
      <w:pPr>
        <w:pStyle w:val="ListParagraph"/>
        <w:widowControl w:val="0"/>
        <w:numPr>
          <w:ilvl w:val="0"/>
          <w:numId w:val="45"/>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Increased savings: By tracking expenses and identifying areas where they can cut back, users can save money and achieve their financial goals faster.</w:t>
      </w:r>
    </w:p>
    <w:p w14:paraId="22E538FC" w14:textId="3A611D03" w:rsidR="00830076" w:rsidRPr="00CC0888" w:rsidRDefault="00830076" w:rsidP="00CC0888">
      <w:pPr>
        <w:pStyle w:val="ListParagraph"/>
        <w:widowControl w:val="0"/>
        <w:numPr>
          <w:ilvl w:val="0"/>
          <w:numId w:val="45"/>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Improved budgeting: By monitoring their spending and getting insights into their expenses, users can create more accurate budgets and stick to them.</w:t>
      </w:r>
    </w:p>
    <w:p w14:paraId="6A556903" w14:textId="3AA2DAE0" w:rsidR="00830076" w:rsidRPr="00CC0888" w:rsidRDefault="00830076" w:rsidP="00CC0888">
      <w:pPr>
        <w:pStyle w:val="ListParagraph"/>
        <w:widowControl w:val="0"/>
        <w:numPr>
          <w:ilvl w:val="0"/>
          <w:numId w:val="45"/>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Reduced stress: By having a clear picture of their finances and future expenses, users can reduce financial stress and anxiety.</w:t>
      </w:r>
    </w:p>
    <w:p w14:paraId="174F17FF" w14:textId="77777777" w:rsidR="007E7C70" w:rsidRDefault="007E7C70"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50583E85" w14:textId="5F095DE7" w:rsidR="007E7C70" w:rsidRDefault="007E7C70" w:rsidP="00CC0888">
      <w:pPr>
        <w:widowControl w:val="0"/>
        <w:suppressAutoHyphens w:val="0"/>
        <w:autoSpaceDE w:val="0"/>
        <w:autoSpaceDN w:val="0"/>
        <w:spacing w:after="0" w:line="360" w:lineRule="auto"/>
        <w:ind w:firstLine="360"/>
        <w:jc w:val="both"/>
        <w:rPr>
          <w:rFonts w:ascii="Times New Roman" w:eastAsia="Times New Roman" w:hAnsi="Times New Roman" w:cs="Times New Roman"/>
          <w:bCs/>
          <w:sz w:val="24"/>
          <w:szCs w:val="36"/>
          <w:lang w:eastAsia="en-US"/>
        </w:rPr>
      </w:pPr>
      <w:r w:rsidRPr="007E7C70">
        <w:rPr>
          <w:rFonts w:ascii="Times New Roman" w:eastAsia="Times New Roman" w:hAnsi="Times New Roman" w:cs="Times New Roman"/>
          <w:bCs/>
          <w:sz w:val="24"/>
          <w:szCs w:val="36"/>
          <w:lang w:eastAsia="en-US"/>
        </w:rPr>
        <w:t>An expense tracking website that predicts future expenses can help users to be more mindful of their spending habits and plan their finances accordingly. By analyzing a user's historical spending patterns and financial data, such a website can provide personalized insights and predictions about future expenses. This can include alerts for upcoming bills, expected expenditures based on past spending, and recommendations for how to better manage one's finances.</w:t>
      </w:r>
    </w:p>
    <w:p w14:paraId="0EC423F1" w14:textId="77777777" w:rsidR="007656AB" w:rsidRDefault="007656AB"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084E1C7C"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2ED4C2DA"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51375DFA"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7D3465A1"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522F4403"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12668793"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7B0EE05B"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219C8EAC"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1C72590C"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3E690BAF"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050A3D18"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60698735"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5F93425E"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762445AE" w14:textId="77777777" w:rsidR="00CC0888" w:rsidRDefault="00CC0888"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4A335909" w14:textId="77777777" w:rsidR="00A837AD" w:rsidRDefault="00A837AD"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1BFCB56B" w14:textId="77777777" w:rsidR="00A837AD" w:rsidRDefault="00A837AD" w:rsidP="00830076">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5F532A51" w14:textId="0962BFDA" w:rsidR="007656AB" w:rsidRPr="00CC0888" w:rsidRDefault="007656AB" w:rsidP="00CC0888">
      <w:pPr>
        <w:pStyle w:val="ListParagraph"/>
        <w:widowControl w:val="0"/>
        <w:numPr>
          <w:ilvl w:val="0"/>
          <w:numId w:val="31"/>
        </w:numPr>
        <w:suppressAutoHyphens w:val="0"/>
        <w:autoSpaceDE w:val="0"/>
        <w:autoSpaceDN w:val="0"/>
        <w:spacing w:after="0" w:line="240" w:lineRule="auto"/>
        <w:rPr>
          <w:rFonts w:ascii="Times New Roman" w:eastAsia="Times New Roman" w:hAnsi="Times New Roman"/>
          <w:b/>
          <w:bCs/>
          <w:sz w:val="28"/>
          <w:szCs w:val="36"/>
          <w:lang w:eastAsia="en-US"/>
        </w:rPr>
      </w:pPr>
      <w:r w:rsidRPr="00CC0888">
        <w:rPr>
          <w:rFonts w:ascii="Times New Roman" w:eastAsia="Times New Roman" w:hAnsi="Times New Roman"/>
          <w:b/>
          <w:bCs/>
          <w:sz w:val="28"/>
          <w:szCs w:val="36"/>
          <w:lang w:eastAsia="en-US"/>
        </w:rPr>
        <w:t>Discussion:</w:t>
      </w:r>
    </w:p>
    <w:p w14:paraId="2C66C485" w14:textId="77777777" w:rsidR="007656AB" w:rsidRDefault="007656AB" w:rsidP="007656AB">
      <w:pPr>
        <w:widowControl w:val="0"/>
        <w:suppressAutoHyphens w:val="0"/>
        <w:autoSpaceDE w:val="0"/>
        <w:autoSpaceDN w:val="0"/>
        <w:spacing w:after="0" w:line="240" w:lineRule="auto"/>
        <w:rPr>
          <w:rFonts w:ascii="Times New Roman" w:eastAsia="Times New Roman" w:hAnsi="Times New Roman" w:cs="Times New Roman"/>
          <w:b/>
          <w:bCs/>
          <w:sz w:val="28"/>
          <w:szCs w:val="36"/>
          <w:lang w:eastAsia="en-US"/>
        </w:rPr>
      </w:pPr>
    </w:p>
    <w:p w14:paraId="77CCB283" w14:textId="77777777" w:rsidR="007656AB" w:rsidRPr="007656AB" w:rsidRDefault="007656AB" w:rsidP="00CC0888">
      <w:pPr>
        <w:widowControl w:val="0"/>
        <w:suppressAutoHyphens w:val="0"/>
        <w:autoSpaceDE w:val="0"/>
        <w:autoSpaceDN w:val="0"/>
        <w:spacing w:after="0" w:line="360" w:lineRule="auto"/>
        <w:ind w:firstLine="720"/>
        <w:jc w:val="both"/>
        <w:rPr>
          <w:rFonts w:ascii="Times New Roman" w:eastAsia="Times New Roman" w:hAnsi="Times New Roman" w:cs="Times New Roman"/>
          <w:bCs/>
          <w:sz w:val="24"/>
          <w:szCs w:val="36"/>
          <w:lang w:eastAsia="en-US"/>
        </w:rPr>
      </w:pPr>
      <w:r w:rsidRPr="007656AB">
        <w:rPr>
          <w:rFonts w:ascii="Times New Roman" w:eastAsia="Times New Roman" w:hAnsi="Times New Roman" w:cs="Times New Roman"/>
          <w:bCs/>
          <w:sz w:val="24"/>
          <w:szCs w:val="36"/>
          <w:lang w:eastAsia="en-US"/>
        </w:rPr>
        <w:t>An expense tracking website with predictive capabilities is an effective tool for managing personal finances. It helps users track their spending and provides valuable insights into their financial habits. By predicting future expenses, users can plan their finances better and make informed decisions about their spending.</w:t>
      </w:r>
    </w:p>
    <w:p w14:paraId="02E955C3" w14:textId="77777777" w:rsidR="007656AB" w:rsidRPr="007656AB" w:rsidRDefault="007656AB"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29FFF1B9" w14:textId="4660D885" w:rsidR="007656AB" w:rsidRPr="00CC0888" w:rsidRDefault="007656AB" w:rsidP="00CC0888">
      <w:pPr>
        <w:widowControl w:val="0"/>
        <w:suppressAutoHyphens w:val="0"/>
        <w:autoSpaceDE w:val="0"/>
        <w:autoSpaceDN w:val="0"/>
        <w:spacing w:after="0" w:line="360" w:lineRule="auto"/>
        <w:jc w:val="both"/>
        <w:rPr>
          <w:rFonts w:ascii="Times New Roman" w:eastAsia="Times New Roman" w:hAnsi="Times New Roman" w:cs="Times New Roman"/>
          <w:b/>
          <w:sz w:val="24"/>
          <w:szCs w:val="36"/>
          <w:lang w:eastAsia="en-US"/>
        </w:rPr>
      </w:pPr>
      <w:r w:rsidRPr="00CC0888">
        <w:rPr>
          <w:rFonts w:ascii="Times New Roman" w:eastAsia="Times New Roman" w:hAnsi="Times New Roman" w:cs="Times New Roman"/>
          <w:b/>
          <w:sz w:val="24"/>
          <w:szCs w:val="36"/>
          <w:lang w:eastAsia="en-US"/>
        </w:rPr>
        <w:t>To get the most out of an expense tracking website with predictive capabilities, users should:</w:t>
      </w:r>
    </w:p>
    <w:p w14:paraId="3A2C38CD" w14:textId="47809FCB" w:rsidR="007656AB" w:rsidRPr="00CC0888" w:rsidRDefault="007656AB" w:rsidP="00CC0888">
      <w:pPr>
        <w:pStyle w:val="ListParagraph"/>
        <w:widowControl w:val="0"/>
        <w:numPr>
          <w:ilvl w:val="0"/>
          <w:numId w:val="46"/>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Set financial goals: By setting clear financial goals, users can stay motivated and focused on their financial objectives.</w:t>
      </w:r>
    </w:p>
    <w:p w14:paraId="50254216" w14:textId="375EC989" w:rsidR="007E7C70" w:rsidRPr="00CC0888" w:rsidRDefault="007656AB" w:rsidP="00CC0888">
      <w:pPr>
        <w:pStyle w:val="ListParagraph"/>
        <w:widowControl w:val="0"/>
        <w:numPr>
          <w:ilvl w:val="0"/>
          <w:numId w:val="46"/>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Track expenses consistently: To get accurate insights into their spending, users should track their expenses consistently and in real-time.</w:t>
      </w:r>
    </w:p>
    <w:p w14:paraId="65039230" w14:textId="1EDE26A9" w:rsidR="007E7C70" w:rsidRPr="00CC0888" w:rsidRDefault="007656AB" w:rsidP="00CC0888">
      <w:pPr>
        <w:pStyle w:val="ListParagraph"/>
        <w:widowControl w:val="0"/>
        <w:numPr>
          <w:ilvl w:val="0"/>
          <w:numId w:val="46"/>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 xml:space="preserve">Review spending regularly: By reviewing their spending regularly, users can identify areas </w:t>
      </w:r>
      <w:proofErr w:type="gramStart"/>
      <w:r w:rsidRPr="00CC0888">
        <w:rPr>
          <w:rFonts w:ascii="Times New Roman" w:eastAsia="Times New Roman" w:hAnsi="Times New Roman"/>
          <w:bCs/>
          <w:sz w:val="24"/>
          <w:szCs w:val="36"/>
          <w:lang w:eastAsia="en-US"/>
        </w:rPr>
        <w:t>where</w:t>
      </w:r>
      <w:proofErr w:type="gramEnd"/>
      <w:r w:rsidRPr="00CC0888">
        <w:rPr>
          <w:rFonts w:ascii="Times New Roman" w:eastAsia="Times New Roman" w:hAnsi="Times New Roman"/>
          <w:bCs/>
          <w:sz w:val="24"/>
          <w:szCs w:val="36"/>
          <w:lang w:eastAsia="en-US"/>
        </w:rPr>
        <w:t xml:space="preserve"> </w:t>
      </w:r>
    </w:p>
    <w:p w14:paraId="042F567C" w14:textId="5419B040" w:rsidR="007656AB" w:rsidRPr="00CC0888" w:rsidRDefault="007656AB" w:rsidP="00CC0888">
      <w:pPr>
        <w:pStyle w:val="ListParagraph"/>
        <w:widowControl w:val="0"/>
        <w:numPr>
          <w:ilvl w:val="0"/>
          <w:numId w:val="46"/>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they can cut back and save money.</w:t>
      </w:r>
    </w:p>
    <w:p w14:paraId="0549001C" w14:textId="236F5DBF" w:rsidR="007E7C70" w:rsidRPr="00CC0888" w:rsidRDefault="007656AB" w:rsidP="00CC0888">
      <w:pPr>
        <w:pStyle w:val="ListParagraph"/>
        <w:widowControl w:val="0"/>
        <w:numPr>
          <w:ilvl w:val="0"/>
          <w:numId w:val="46"/>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Use the predictive capabilities: By taking advantage of the website's predictive capabilities, users can anticipate future expenses and plan their finances accordingly</w:t>
      </w:r>
      <w:r w:rsidR="00CC0888" w:rsidRPr="00CC0888">
        <w:rPr>
          <w:rFonts w:ascii="Times New Roman" w:eastAsia="Times New Roman" w:hAnsi="Times New Roman"/>
          <w:bCs/>
          <w:sz w:val="24"/>
          <w:szCs w:val="36"/>
          <w:lang w:eastAsia="en-US"/>
        </w:rPr>
        <w:t>.</w:t>
      </w:r>
    </w:p>
    <w:p w14:paraId="013F71C7" w14:textId="77777777" w:rsidR="00CC0888" w:rsidRDefault="00CC0888"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68836DA7" w14:textId="36FED71D" w:rsidR="00CC0888" w:rsidRPr="00CC0888" w:rsidRDefault="007E7C70" w:rsidP="00CC0888">
      <w:pPr>
        <w:widowControl w:val="0"/>
        <w:suppressAutoHyphens w:val="0"/>
        <w:autoSpaceDE w:val="0"/>
        <w:autoSpaceDN w:val="0"/>
        <w:spacing w:after="0" w:line="360" w:lineRule="auto"/>
        <w:jc w:val="both"/>
        <w:rPr>
          <w:rFonts w:ascii="Times New Roman" w:eastAsia="Times New Roman" w:hAnsi="Times New Roman" w:cs="Times New Roman"/>
          <w:b/>
          <w:sz w:val="24"/>
          <w:szCs w:val="36"/>
          <w:lang w:eastAsia="en-US"/>
        </w:rPr>
      </w:pPr>
      <w:r w:rsidRPr="00CC0888">
        <w:rPr>
          <w:rFonts w:ascii="Times New Roman" w:eastAsia="Times New Roman" w:hAnsi="Times New Roman" w:cs="Times New Roman"/>
          <w:b/>
          <w:sz w:val="24"/>
          <w:szCs w:val="36"/>
          <w:lang w:eastAsia="en-US"/>
        </w:rPr>
        <w:t>Need for an expense tracking website with prediction capabilities:</w:t>
      </w:r>
    </w:p>
    <w:p w14:paraId="640B4F89" w14:textId="15129096" w:rsidR="007E7C70" w:rsidRPr="00CC0888" w:rsidRDefault="007E7C70" w:rsidP="00CC0888">
      <w:pPr>
        <w:pStyle w:val="ListParagraph"/>
        <w:widowControl w:val="0"/>
        <w:numPr>
          <w:ilvl w:val="0"/>
          <w:numId w:val="47"/>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 xml:space="preserve">Many people struggle with managing their finances effectively, and often overspend or underestimate their expenses. </w:t>
      </w:r>
    </w:p>
    <w:p w14:paraId="5C95F71B" w14:textId="04419A12" w:rsidR="007E7C70" w:rsidRPr="00CC0888" w:rsidRDefault="007E7C70" w:rsidP="00CC0888">
      <w:pPr>
        <w:pStyle w:val="ListParagraph"/>
        <w:widowControl w:val="0"/>
        <w:numPr>
          <w:ilvl w:val="0"/>
          <w:numId w:val="47"/>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An expense tracking website with predictive capabilities can help users to be more proactive in managing their finances, and avoid unnecessary expenses or financial stress. By providing personalized insights and recommendations, such a website can empower users to make informed decisions about their spending habits and financial goals.</w:t>
      </w:r>
    </w:p>
    <w:p w14:paraId="646DA997" w14:textId="77777777" w:rsidR="00CC0888" w:rsidRDefault="00CC0888"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1B84D406" w14:textId="698F431B" w:rsidR="007E7C70" w:rsidRPr="00CC0888" w:rsidRDefault="007E7C70" w:rsidP="00CC0888">
      <w:pPr>
        <w:widowControl w:val="0"/>
        <w:suppressAutoHyphens w:val="0"/>
        <w:autoSpaceDE w:val="0"/>
        <w:autoSpaceDN w:val="0"/>
        <w:spacing w:after="0" w:line="360" w:lineRule="auto"/>
        <w:jc w:val="both"/>
        <w:rPr>
          <w:rFonts w:ascii="Times New Roman" w:eastAsia="Times New Roman" w:hAnsi="Times New Roman" w:cs="Times New Roman"/>
          <w:b/>
          <w:sz w:val="24"/>
          <w:szCs w:val="36"/>
          <w:lang w:eastAsia="en-US"/>
        </w:rPr>
      </w:pPr>
      <w:r w:rsidRPr="00CC0888">
        <w:rPr>
          <w:rFonts w:ascii="Times New Roman" w:eastAsia="Times New Roman" w:hAnsi="Times New Roman" w:cs="Times New Roman"/>
          <w:b/>
          <w:sz w:val="24"/>
          <w:szCs w:val="36"/>
          <w:lang w:eastAsia="en-US"/>
        </w:rPr>
        <w:t>Key features of an expense tracking website with prediction capabilities:</w:t>
      </w:r>
    </w:p>
    <w:p w14:paraId="4D47546F" w14:textId="380E5F44" w:rsidR="007E7C70"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Automated data analysis: The website should be able to automatically analyze a user's financial data, including transaction history, bank statements, and credit card statements, to identify spending patterns and trends.</w:t>
      </w:r>
    </w:p>
    <w:p w14:paraId="20A97EC4" w14:textId="77777777" w:rsidR="00CC0888" w:rsidRPr="00CC0888" w:rsidRDefault="00CC0888" w:rsidP="00CC0888">
      <w:pPr>
        <w:pStyle w:val="ListParagraph"/>
        <w:widowControl w:val="0"/>
        <w:suppressAutoHyphens w:val="0"/>
        <w:autoSpaceDE w:val="0"/>
        <w:autoSpaceDN w:val="0"/>
        <w:spacing w:after="0" w:line="360" w:lineRule="auto"/>
        <w:jc w:val="both"/>
        <w:rPr>
          <w:rFonts w:ascii="Times New Roman" w:eastAsia="Times New Roman" w:hAnsi="Times New Roman"/>
          <w:bCs/>
          <w:sz w:val="24"/>
          <w:szCs w:val="36"/>
          <w:lang w:eastAsia="en-US"/>
        </w:rPr>
      </w:pPr>
    </w:p>
    <w:p w14:paraId="571C3E18" w14:textId="1A69823B" w:rsidR="007E7C70"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Personalized insights and predictions: Based on the data analysis, the website should be able to provide personalized insights and predictions about future expenses, including upcoming bills, expected expenditures, and recommended spending limits.</w:t>
      </w:r>
    </w:p>
    <w:p w14:paraId="03BEFFA9" w14:textId="77777777" w:rsidR="00CC0888" w:rsidRPr="00CC0888" w:rsidRDefault="00CC0888" w:rsidP="00CC0888">
      <w:pPr>
        <w:widowControl w:val="0"/>
        <w:suppressAutoHyphens w:val="0"/>
        <w:autoSpaceDE w:val="0"/>
        <w:autoSpaceDN w:val="0"/>
        <w:spacing w:after="0" w:line="360" w:lineRule="auto"/>
        <w:jc w:val="both"/>
        <w:rPr>
          <w:rFonts w:ascii="Times New Roman" w:eastAsia="Times New Roman" w:hAnsi="Times New Roman"/>
          <w:bCs/>
          <w:sz w:val="24"/>
          <w:szCs w:val="36"/>
          <w:lang w:eastAsia="en-US"/>
        </w:rPr>
      </w:pPr>
    </w:p>
    <w:p w14:paraId="61B83A98" w14:textId="402DE683" w:rsidR="007E7C70"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lastRenderedPageBreak/>
        <w:t>Budget tracking and goal setting: The website should allow users to set and track their budget goals, and provide regular updates and alerts on their progress</w:t>
      </w:r>
      <w:r w:rsidR="00CC0888">
        <w:rPr>
          <w:rFonts w:ascii="Times New Roman" w:eastAsia="Times New Roman" w:hAnsi="Times New Roman"/>
          <w:bCs/>
          <w:sz w:val="24"/>
          <w:szCs w:val="36"/>
          <w:lang w:eastAsia="en-US"/>
        </w:rPr>
        <w:t>.</w:t>
      </w:r>
    </w:p>
    <w:p w14:paraId="658AE0EA" w14:textId="77777777" w:rsidR="00CC0888" w:rsidRPr="00CC0888" w:rsidRDefault="00CC0888" w:rsidP="00CC0888">
      <w:pPr>
        <w:pStyle w:val="ListParagraph"/>
        <w:rPr>
          <w:rFonts w:ascii="Times New Roman" w:eastAsia="Times New Roman" w:hAnsi="Times New Roman"/>
          <w:bCs/>
          <w:sz w:val="24"/>
          <w:szCs w:val="36"/>
          <w:lang w:eastAsia="en-US"/>
        </w:rPr>
      </w:pPr>
    </w:p>
    <w:p w14:paraId="29C429F8" w14:textId="77777777" w:rsidR="00CC0888" w:rsidRPr="00CC0888" w:rsidRDefault="00CC0888" w:rsidP="00CC0888">
      <w:pPr>
        <w:pStyle w:val="ListParagraph"/>
        <w:widowControl w:val="0"/>
        <w:suppressAutoHyphens w:val="0"/>
        <w:autoSpaceDE w:val="0"/>
        <w:autoSpaceDN w:val="0"/>
        <w:spacing w:after="0" w:line="360" w:lineRule="auto"/>
        <w:jc w:val="both"/>
        <w:rPr>
          <w:rFonts w:ascii="Times New Roman" w:eastAsia="Times New Roman" w:hAnsi="Times New Roman"/>
          <w:bCs/>
          <w:sz w:val="24"/>
          <w:szCs w:val="36"/>
          <w:lang w:eastAsia="en-US"/>
        </w:rPr>
      </w:pPr>
    </w:p>
    <w:p w14:paraId="73ACC4BD" w14:textId="77777777" w:rsidR="007E7C70" w:rsidRPr="00CC0888"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Integration with other financial tools: The website should be able to integrate with other financial tools, such as investment trackers or retirement calculators, to provide a comprehensive view of the user's finances.</w:t>
      </w:r>
    </w:p>
    <w:p w14:paraId="4604799A" w14:textId="77777777" w:rsidR="007E7C70" w:rsidRPr="007E7C70" w:rsidRDefault="007E7C70" w:rsidP="00CC0888">
      <w:pPr>
        <w:widowControl w:val="0"/>
        <w:suppressAutoHyphens w:val="0"/>
        <w:autoSpaceDE w:val="0"/>
        <w:autoSpaceDN w:val="0"/>
        <w:spacing w:after="0" w:line="360" w:lineRule="auto"/>
        <w:rPr>
          <w:rFonts w:ascii="Times New Roman" w:eastAsia="Times New Roman" w:hAnsi="Times New Roman" w:cs="Times New Roman"/>
          <w:bCs/>
          <w:sz w:val="24"/>
          <w:szCs w:val="36"/>
          <w:lang w:eastAsia="en-US"/>
        </w:rPr>
      </w:pPr>
    </w:p>
    <w:p w14:paraId="2DBCB763" w14:textId="34B9D500" w:rsidR="007E7C70" w:rsidRPr="00CC0888"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User-friendly interface: The website should have a user-friendly interface that is easy to navigate and understand, with clear visualizations and reports to help users interpret their financial data.</w:t>
      </w:r>
    </w:p>
    <w:p w14:paraId="5690E5CF" w14:textId="77777777" w:rsidR="007E7C70" w:rsidRDefault="007E7C70" w:rsidP="00CC0888">
      <w:pPr>
        <w:widowControl w:val="0"/>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p>
    <w:p w14:paraId="0FCD0C38" w14:textId="61C06174" w:rsidR="007E7C70" w:rsidRPr="00CC0888" w:rsidRDefault="007E7C70" w:rsidP="00CC0888">
      <w:pPr>
        <w:pStyle w:val="ListParagraph"/>
        <w:widowControl w:val="0"/>
        <w:numPr>
          <w:ilvl w:val="0"/>
          <w:numId w:val="48"/>
        </w:numPr>
        <w:suppressAutoHyphens w:val="0"/>
        <w:autoSpaceDE w:val="0"/>
        <w:autoSpaceDN w:val="0"/>
        <w:spacing w:after="0" w:line="360" w:lineRule="auto"/>
        <w:jc w:val="both"/>
        <w:rPr>
          <w:rFonts w:ascii="Times New Roman" w:eastAsia="Times New Roman" w:hAnsi="Times New Roman"/>
          <w:bCs/>
          <w:sz w:val="24"/>
          <w:szCs w:val="36"/>
          <w:lang w:eastAsia="en-US"/>
        </w:rPr>
      </w:pPr>
      <w:r w:rsidRPr="00CC0888">
        <w:rPr>
          <w:rFonts w:ascii="Times New Roman" w:eastAsia="Times New Roman" w:hAnsi="Times New Roman"/>
          <w:bCs/>
          <w:sz w:val="24"/>
          <w:szCs w:val="36"/>
          <w:lang w:eastAsia="en-US"/>
        </w:rPr>
        <w:t>Overall, an expense tracking website with predictive capabilities is a powerful tool for managing personal finances. It helps users stay on top of their spending and achieve their financial goals.</w:t>
      </w:r>
    </w:p>
    <w:p w14:paraId="679AC809" w14:textId="77777777" w:rsidR="007E7C70" w:rsidRPr="007656AB" w:rsidRDefault="007E7C70" w:rsidP="008E78E2">
      <w:pPr>
        <w:widowControl w:val="0"/>
        <w:suppressAutoHyphens w:val="0"/>
        <w:autoSpaceDE w:val="0"/>
        <w:autoSpaceDN w:val="0"/>
        <w:spacing w:after="0" w:line="240" w:lineRule="auto"/>
        <w:jc w:val="both"/>
        <w:rPr>
          <w:rFonts w:ascii="Times New Roman" w:eastAsia="Times New Roman" w:hAnsi="Times New Roman" w:cs="Times New Roman"/>
          <w:bCs/>
          <w:sz w:val="24"/>
          <w:szCs w:val="36"/>
          <w:lang w:eastAsia="en-US"/>
        </w:rPr>
      </w:pPr>
    </w:p>
    <w:p w14:paraId="15A38781" w14:textId="77777777" w:rsidR="007656AB" w:rsidRPr="007656AB" w:rsidRDefault="007656AB" w:rsidP="008E78E2">
      <w:pPr>
        <w:widowControl w:val="0"/>
        <w:suppressAutoHyphens w:val="0"/>
        <w:autoSpaceDE w:val="0"/>
        <w:autoSpaceDN w:val="0"/>
        <w:spacing w:after="0" w:line="240" w:lineRule="auto"/>
        <w:jc w:val="both"/>
        <w:rPr>
          <w:rFonts w:ascii="Times New Roman" w:eastAsia="Times New Roman" w:hAnsi="Times New Roman" w:cs="Times New Roman"/>
          <w:bCs/>
          <w:szCs w:val="36"/>
          <w:lang w:eastAsia="en-US"/>
        </w:rPr>
      </w:pPr>
    </w:p>
    <w:p w14:paraId="576DA0E3"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224A427D" w14:textId="77777777" w:rsidR="007656AB" w:rsidRDefault="007656AB" w:rsidP="008E78E2">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37337DD4" w14:textId="77777777" w:rsidR="008E78E2" w:rsidRDefault="008E78E2" w:rsidP="008E78E2">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15E57C85" w14:textId="77777777" w:rsidR="007656AB" w:rsidRDefault="007656AB"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FE6BC41" w14:textId="77777777" w:rsidR="007656AB" w:rsidRDefault="007656AB"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8CD5177"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E761371"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54CC57C"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631A4C2"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42F7527"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7856744"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B88C9E2"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D858B0F"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53C5DA7"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819876C"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34E7B91"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27885C6"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5B7E9FD"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0521CF72"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4FD58293"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7517C4E9"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50C7EFE7" w14:textId="77777777" w:rsidR="00CC0888" w:rsidRDefault="00CC0888"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3B546906" w14:textId="77777777" w:rsidR="00CC0888" w:rsidRDefault="00CC0888" w:rsidP="00F07AFD">
      <w:pPr>
        <w:widowControl w:val="0"/>
        <w:suppressAutoHyphens w:val="0"/>
        <w:autoSpaceDE w:val="0"/>
        <w:autoSpaceDN w:val="0"/>
        <w:spacing w:after="0" w:line="240" w:lineRule="auto"/>
        <w:rPr>
          <w:rFonts w:ascii="Times New Roman" w:eastAsia="Times New Roman" w:hAnsi="Times New Roman" w:cs="Times New Roman"/>
          <w:b/>
          <w:bCs/>
          <w:sz w:val="36"/>
          <w:szCs w:val="36"/>
          <w:lang w:eastAsia="en-US"/>
        </w:rPr>
      </w:pPr>
    </w:p>
    <w:p w14:paraId="56B2283B" w14:textId="355195C2"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Chapter 10</w:t>
      </w:r>
    </w:p>
    <w:p w14:paraId="1B26A9EC"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15EAF0D9" w14:textId="122D3AAB"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r>
        <w:rPr>
          <w:rFonts w:ascii="Times New Roman" w:eastAsia="Times New Roman" w:hAnsi="Times New Roman" w:cs="Times New Roman"/>
          <w:b/>
          <w:bCs/>
          <w:sz w:val="36"/>
          <w:szCs w:val="36"/>
          <w:lang w:eastAsia="en-US"/>
        </w:rPr>
        <w:t>Conclusion and Future Scope</w:t>
      </w:r>
    </w:p>
    <w:p w14:paraId="47BB0478" w14:textId="77777777" w:rsidR="009F0910" w:rsidRDefault="009F0910" w:rsidP="009F0910">
      <w:pPr>
        <w:widowControl w:val="0"/>
        <w:suppressAutoHyphens w:val="0"/>
        <w:autoSpaceDE w:val="0"/>
        <w:autoSpaceDN w:val="0"/>
        <w:spacing w:after="0" w:line="240" w:lineRule="auto"/>
        <w:jc w:val="center"/>
        <w:rPr>
          <w:rFonts w:ascii="Times New Roman" w:eastAsia="Times New Roman" w:hAnsi="Times New Roman" w:cs="Times New Roman"/>
          <w:b/>
          <w:bCs/>
          <w:sz w:val="36"/>
          <w:szCs w:val="36"/>
          <w:lang w:eastAsia="en-US"/>
        </w:rPr>
      </w:pPr>
    </w:p>
    <w:p w14:paraId="6CA738F2" w14:textId="539BA7F4" w:rsidR="009F0910" w:rsidRDefault="008E78E2" w:rsidP="008E78E2">
      <w:pPr>
        <w:widowControl w:val="0"/>
        <w:suppressAutoHyphens w:val="0"/>
        <w:autoSpaceDE w:val="0"/>
        <w:autoSpaceDN w:val="0"/>
        <w:spacing w:after="0" w:line="240" w:lineRule="auto"/>
        <w:rPr>
          <w:rFonts w:ascii="Times New Roman" w:eastAsia="Times New Roman" w:hAnsi="Times New Roman" w:cs="Times New Roman"/>
          <w:b/>
          <w:bCs/>
          <w:sz w:val="28"/>
          <w:szCs w:val="36"/>
          <w:lang w:eastAsia="en-US"/>
        </w:rPr>
      </w:pPr>
      <w:r>
        <w:rPr>
          <w:rFonts w:ascii="Times New Roman" w:eastAsia="Times New Roman" w:hAnsi="Times New Roman" w:cs="Times New Roman"/>
          <w:b/>
          <w:bCs/>
          <w:sz w:val="28"/>
          <w:szCs w:val="36"/>
          <w:lang w:eastAsia="en-US"/>
        </w:rPr>
        <w:t>Conclusion:</w:t>
      </w:r>
    </w:p>
    <w:p w14:paraId="15871675" w14:textId="77777777" w:rsidR="008E78E2" w:rsidRDefault="008E78E2" w:rsidP="008E78E2">
      <w:pPr>
        <w:widowControl w:val="0"/>
        <w:suppressAutoHyphens w:val="0"/>
        <w:autoSpaceDE w:val="0"/>
        <w:autoSpaceDN w:val="0"/>
        <w:spacing w:after="0" w:line="240" w:lineRule="auto"/>
        <w:rPr>
          <w:rFonts w:ascii="Times New Roman" w:eastAsia="Times New Roman" w:hAnsi="Times New Roman" w:cs="Times New Roman"/>
          <w:b/>
          <w:bCs/>
          <w:sz w:val="28"/>
          <w:szCs w:val="36"/>
          <w:lang w:eastAsia="en-US"/>
        </w:rPr>
      </w:pPr>
    </w:p>
    <w:p w14:paraId="3ACFDAF8" w14:textId="1C153111" w:rsidR="008E78E2" w:rsidRPr="008E78E2" w:rsidRDefault="008E78E2" w:rsidP="00CC0888">
      <w:pPr>
        <w:widowControl w:val="0"/>
        <w:suppressAutoHyphens w:val="0"/>
        <w:autoSpaceDE w:val="0"/>
        <w:autoSpaceDN w:val="0"/>
        <w:spacing w:after="0" w:line="360" w:lineRule="auto"/>
        <w:ind w:firstLine="720"/>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In conclusion, an expense tracker with prediction website can be a valuable tool for individuals looking to manage their finances more effectively. By allowing users to input their expenses and analyze their spending habits, such a website can help them make more informed financial decisions and take control of their money.</w:t>
      </w:r>
    </w:p>
    <w:p w14:paraId="2DE0FB4B" w14:textId="74081FAE" w:rsidR="008E78E2" w:rsidRPr="008E78E2" w:rsidRDefault="008E78E2" w:rsidP="00CC0888">
      <w:pPr>
        <w:widowControl w:val="0"/>
        <w:suppressAutoHyphens w:val="0"/>
        <w:autoSpaceDE w:val="0"/>
        <w:autoSpaceDN w:val="0"/>
        <w:spacing w:after="0" w:line="360" w:lineRule="auto"/>
        <w:ind w:firstLine="720"/>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The prediction feature can be particularly helpful as it can provide users with an estimate of how much they are likely to spend in the future, based on their past spending patterns. This can help users plan their budgets more effectively and avoid overspending.</w:t>
      </w:r>
    </w:p>
    <w:p w14:paraId="2B153CA5" w14:textId="77777777" w:rsidR="008E78E2" w:rsidRPr="008E78E2" w:rsidRDefault="008E78E2" w:rsidP="00CC0888">
      <w:pPr>
        <w:widowControl w:val="0"/>
        <w:suppressAutoHyphens w:val="0"/>
        <w:autoSpaceDE w:val="0"/>
        <w:autoSpaceDN w:val="0"/>
        <w:spacing w:after="0" w:line="360" w:lineRule="auto"/>
        <w:ind w:firstLine="720"/>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Overall, an expense tracker with prediction website can be a great resource for anyone looking to improve their financial well-being and make more informed decisions about their money.</w:t>
      </w:r>
    </w:p>
    <w:p w14:paraId="78EB507A" w14:textId="77777777" w:rsidR="008E78E2" w:rsidRDefault="008E78E2" w:rsidP="00CC0888">
      <w:pPr>
        <w:widowControl w:val="0"/>
        <w:suppressAutoHyphens w:val="0"/>
        <w:autoSpaceDE w:val="0"/>
        <w:autoSpaceDN w:val="0"/>
        <w:spacing w:after="0" w:line="360" w:lineRule="auto"/>
        <w:rPr>
          <w:rFonts w:ascii="Times New Roman" w:eastAsia="Times New Roman" w:hAnsi="Times New Roman" w:cs="Times New Roman"/>
          <w:b/>
          <w:bCs/>
          <w:sz w:val="28"/>
          <w:szCs w:val="36"/>
          <w:lang w:eastAsia="en-US"/>
        </w:rPr>
      </w:pPr>
    </w:p>
    <w:p w14:paraId="1801932E" w14:textId="30D9516B" w:rsidR="008E78E2" w:rsidRDefault="008E78E2" w:rsidP="00CC0888">
      <w:pPr>
        <w:widowControl w:val="0"/>
        <w:suppressAutoHyphens w:val="0"/>
        <w:autoSpaceDE w:val="0"/>
        <w:autoSpaceDN w:val="0"/>
        <w:spacing w:after="0" w:line="360" w:lineRule="auto"/>
        <w:rPr>
          <w:rFonts w:ascii="Times New Roman" w:eastAsia="Times New Roman" w:hAnsi="Times New Roman" w:cs="Times New Roman"/>
          <w:b/>
          <w:bCs/>
          <w:sz w:val="28"/>
          <w:szCs w:val="36"/>
          <w:lang w:eastAsia="en-US"/>
        </w:rPr>
      </w:pPr>
      <w:r>
        <w:rPr>
          <w:rFonts w:ascii="Times New Roman" w:eastAsia="Times New Roman" w:hAnsi="Times New Roman" w:cs="Times New Roman"/>
          <w:b/>
          <w:bCs/>
          <w:sz w:val="28"/>
          <w:szCs w:val="36"/>
          <w:lang w:eastAsia="en-US"/>
        </w:rPr>
        <w:t>Future Scope:</w:t>
      </w:r>
    </w:p>
    <w:p w14:paraId="2E62C653" w14:textId="41D335C0" w:rsidR="008E78E2" w:rsidRPr="00CC0888" w:rsidRDefault="008E78E2" w:rsidP="00CC0888">
      <w:pPr>
        <w:widowControl w:val="0"/>
        <w:numPr>
          <w:ilvl w:val="0"/>
          <w:numId w:val="42"/>
        </w:numPr>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Integration with financial institutions: The expense tracker can be integrated with the user's bank accounts and credit cards to automatically pull in transaction data, making it easier for users to track their spending.</w:t>
      </w:r>
    </w:p>
    <w:p w14:paraId="70CA8D3C" w14:textId="3E04FD22" w:rsidR="008E78E2" w:rsidRPr="00CC0888" w:rsidRDefault="008E78E2" w:rsidP="00CC0888">
      <w:pPr>
        <w:widowControl w:val="0"/>
        <w:numPr>
          <w:ilvl w:val="0"/>
          <w:numId w:val="42"/>
        </w:numPr>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Social sharing: Integrating social sharing options can enable users to share their financial goals and progress with friends and family, creating a community of people who are working towards improving their financial health.</w:t>
      </w:r>
    </w:p>
    <w:p w14:paraId="2147C29A" w14:textId="75C4B2A4" w:rsidR="008E78E2" w:rsidRPr="00CC0888" w:rsidRDefault="008E78E2" w:rsidP="00CC0888">
      <w:pPr>
        <w:widowControl w:val="0"/>
        <w:numPr>
          <w:ilvl w:val="0"/>
          <w:numId w:val="42"/>
        </w:numPr>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r w:rsidRPr="008E78E2">
        <w:rPr>
          <w:rFonts w:ascii="Times New Roman" w:eastAsia="Times New Roman" w:hAnsi="Times New Roman" w:cs="Times New Roman"/>
          <w:bCs/>
          <w:sz w:val="24"/>
          <w:szCs w:val="36"/>
          <w:lang w:eastAsia="en-US"/>
        </w:rPr>
        <w:t>Mobile app: Developing a mobile app for the expense tracker website can make it more accessible and convenient for users to track their expenses on-the-go.</w:t>
      </w:r>
    </w:p>
    <w:p w14:paraId="0917B646" w14:textId="16C7255B" w:rsidR="00F26B54" w:rsidRPr="00CC0888" w:rsidRDefault="00F26B54" w:rsidP="00CC0888">
      <w:pPr>
        <w:widowControl w:val="0"/>
        <w:numPr>
          <w:ilvl w:val="0"/>
          <w:numId w:val="42"/>
        </w:numPr>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r w:rsidRPr="00F26B54">
        <w:rPr>
          <w:rFonts w:ascii="Times New Roman" w:eastAsia="Times New Roman" w:hAnsi="Times New Roman" w:cs="Times New Roman"/>
          <w:bCs/>
          <w:sz w:val="24"/>
          <w:szCs w:val="36"/>
          <w:lang w:eastAsia="en-US"/>
        </w:rPr>
        <w:t>Personalized recommendations: The expense tracker can provide personalized recommendations to users based on their spending patterns, such as suggesting ways to save money or invest in a better way.</w:t>
      </w:r>
    </w:p>
    <w:p w14:paraId="7E25BEDA" w14:textId="5BADBFEC" w:rsidR="00F26B54" w:rsidRDefault="00F26B54" w:rsidP="00CC0888">
      <w:pPr>
        <w:widowControl w:val="0"/>
        <w:numPr>
          <w:ilvl w:val="0"/>
          <w:numId w:val="42"/>
        </w:numPr>
        <w:suppressAutoHyphens w:val="0"/>
        <w:autoSpaceDE w:val="0"/>
        <w:autoSpaceDN w:val="0"/>
        <w:spacing w:after="0" w:line="360" w:lineRule="auto"/>
        <w:jc w:val="both"/>
        <w:rPr>
          <w:rFonts w:ascii="Times New Roman" w:eastAsia="Times New Roman" w:hAnsi="Times New Roman" w:cs="Times New Roman"/>
          <w:bCs/>
          <w:sz w:val="24"/>
          <w:szCs w:val="36"/>
          <w:lang w:eastAsia="en-US"/>
        </w:rPr>
      </w:pPr>
      <w:r w:rsidRPr="00F26B54">
        <w:rPr>
          <w:rFonts w:ascii="Times New Roman" w:eastAsia="Times New Roman" w:hAnsi="Times New Roman" w:cs="Times New Roman"/>
          <w:bCs/>
          <w:sz w:val="24"/>
          <w:szCs w:val="36"/>
          <w:lang w:eastAsia="en-US"/>
        </w:rPr>
        <w:t>Machine learning algorithms: The use of advanced machine learning algorithms can help the expense tracker to make more accurate predictions based on the user's spending patterns and historical data.</w:t>
      </w:r>
    </w:p>
    <w:p w14:paraId="14A07F9C" w14:textId="77777777" w:rsidR="008E78E2" w:rsidRDefault="008E78E2" w:rsidP="008E78E2">
      <w:pPr>
        <w:widowControl w:val="0"/>
        <w:suppressAutoHyphens w:val="0"/>
        <w:autoSpaceDE w:val="0"/>
        <w:autoSpaceDN w:val="0"/>
        <w:spacing w:after="0" w:line="240" w:lineRule="auto"/>
        <w:jc w:val="both"/>
        <w:rPr>
          <w:rFonts w:ascii="Times New Roman" w:eastAsia="Times New Roman" w:hAnsi="Times New Roman" w:cs="Times New Roman"/>
          <w:bCs/>
          <w:sz w:val="24"/>
          <w:szCs w:val="36"/>
          <w:lang w:eastAsia="en-US"/>
        </w:rPr>
      </w:pPr>
    </w:p>
    <w:p w14:paraId="6C4C34E6" w14:textId="77777777" w:rsidR="008E78E2" w:rsidRPr="008E78E2" w:rsidRDefault="008E78E2" w:rsidP="008E78E2">
      <w:pPr>
        <w:widowControl w:val="0"/>
        <w:suppressAutoHyphens w:val="0"/>
        <w:autoSpaceDE w:val="0"/>
        <w:autoSpaceDN w:val="0"/>
        <w:spacing w:after="0" w:line="240" w:lineRule="auto"/>
        <w:jc w:val="both"/>
        <w:rPr>
          <w:rFonts w:ascii="Times New Roman" w:eastAsia="Times New Roman" w:hAnsi="Times New Roman" w:cs="Times New Roman"/>
          <w:bCs/>
          <w:sz w:val="24"/>
          <w:szCs w:val="36"/>
          <w:lang w:eastAsia="en-US"/>
        </w:rPr>
      </w:pPr>
    </w:p>
    <w:p w14:paraId="0F7816F1" w14:textId="77777777" w:rsidR="008E78E2" w:rsidRPr="008E78E2" w:rsidRDefault="008E78E2" w:rsidP="008E78E2">
      <w:pPr>
        <w:widowControl w:val="0"/>
        <w:suppressAutoHyphens w:val="0"/>
        <w:autoSpaceDE w:val="0"/>
        <w:autoSpaceDN w:val="0"/>
        <w:spacing w:after="0" w:line="240" w:lineRule="auto"/>
        <w:rPr>
          <w:rFonts w:ascii="Times New Roman" w:eastAsia="Times New Roman" w:hAnsi="Times New Roman" w:cs="Times New Roman"/>
          <w:bCs/>
          <w:sz w:val="24"/>
          <w:szCs w:val="36"/>
          <w:lang w:eastAsia="en-US"/>
        </w:rPr>
      </w:pPr>
    </w:p>
    <w:p w14:paraId="5008B3EC" w14:textId="77777777" w:rsidR="008E78E2" w:rsidRPr="008E78E2" w:rsidRDefault="008E78E2" w:rsidP="008E78E2">
      <w:pPr>
        <w:widowControl w:val="0"/>
        <w:suppressAutoHyphens w:val="0"/>
        <w:autoSpaceDE w:val="0"/>
        <w:autoSpaceDN w:val="0"/>
        <w:spacing w:after="0" w:line="240" w:lineRule="auto"/>
        <w:rPr>
          <w:rFonts w:ascii="Times New Roman" w:eastAsia="Times New Roman" w:hAnsi="Times New Roman" w:cs="Times New Roman"/>
          <w:b/>
          <w:bCs/>
          <w:sz w:val="28"/>
          <w:szCs w:val="36"/>
          <w:lang w:eastAsia="en-US"/>
        </w:rPr>
      </w:pPr>
    </w:p>
    <w:p w14:paraId="7B69DFF1" w14:textId="1A10472B" w:rsidR="006565B5" w:rsidRPr="006565B5" w:rsidRDefault="006565B5" w:rsidP="00436B8D">
      <w:pPr>
        <w:widowControl w:val="0"/>
        <w:suppressAutoHyphens w:val="0"/>
        <w:autoSpaceDE w:val="0"/>
        <w:autoSpaceDN w:val="0"/>
        <w:spacing w:after="0" w:line="240" w:lineRule="auto"/>
        <w:jc w:val="both"/>
        <w:rPr>
          <w:rFonts w:ascii="Times New Roman" w:eastAsia="Times New Roman" w:hAnsi="Times New Roman" w:cs="Times New Roman"/>
          <w:lang w:eastAsia="en-US"/>
        </w:rPr>
        <w:sectPr w:rsidR="006565B5" w:rsidRPr="006565B5"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320B3290" w14:textId="50A0958F" w:rsidR="00C22CF9" w:rsidRDefault="00B10AC9" w:rsidP="00F07AFD">
      <w:pPr>
        <w:widowControl w:val="0"/>
        <w:suppressAutoHyphens w:val="0"/>
        <w:autoSpaceDE w:val="0"/>
        <w:autoSpaceDN w:val="0"/>
        <w:spacing w:before="64" w:after="0" w:line="240" w:lineRule="auto"/>
        <w:jc w:val="both"/>
        <w:outlineLvl w:val="1"/>
        <w:rPr>
          <w:rFonts w:ascii="Times New Roman" w:eastAsia="Times New Roman" w:hAnsi="Times New Roman" w:cs="Times New Roman"/>
          <w:b/>
          <w:bCs/>
          <w:sz w:val="28"/>
          <w:szCs w:val="28"/>
          <w:lang w:eastAsia="en-US"/>
        </w:rPr>
      </w:pPr>
      <w:r>
        <w:rPr>
          <w:rFonts w:ascii="Times New Roman" w:eastAsia="Times New Roman" w:hAnsi="Times New Roman" w:cs="Times New Roman"/>
          <w:b/>
          <w:bCs/>
          <w:sz w:val="28"/>
          <w:szCs w:val="28"/>
          <w:lang w:eastAsia="en-US"/>
        </w:rPr>
        <w:lastRenderedPageBreak/>
        <w:t>References</w:t>
      </w:r>
      <w:r w:rsidR="00B87E3A">
        <w:rPr>
          <w:rFonts w:ascii="Times New Roman" w:eastAsia="Times New Roman" w:hAnsi="Times New Roman" w:cs="Times New Roman"/>
          <w:b/>
          <w:bCs/>
          <w:sz w:val="28"/>
          <w:szCs w:val="28"/>
          <w:lang w:eastAsia="en-US"/>
        </w:rPr>
        <w:t>:</w:t>
      </w:r>
    </w:p>
    <w:p w14:paraId="729F9DB2" w14:textId="77777777" w:rsidR="00C22CF9" w:rsidRDefault="00C22CF9" w:rsidP="00436B8D">
      <w:pPr>
        <w:widowControl w:val="0"/>
        <w:suppressAutoHyphens w:val="0"/>
        <w:autoSpaceDE w:val="0"/>
        <w:autoSpaceDN w:val="0"/>
        <w:spacing w:before="2" w:after="0" w:line="240" w:lineRule="auto"/>
        <w:rPr>
          <w:rFonts w:ascii="Times New Roman" w:eastAsia="Times New Roman" w:hAnsi="Times New Roman" w:cs="Times New Roman"/>
          <w:b/>
          <w:sz w:val="31"/>
          <w:szCs w:val="24"/>
          <w:lang w:eastAsia="en-US"/>
        </w:rPr>
      </w:pPr>
    </w:p>
    <w:p w14:paraId="5BE663C3" w14:textId="399A469C" w:rsidR="00AA4DB8" w:rsidRDefault="00DE1769" w:rsidP="00CC0888">
      <w:pPr>
        <w:widowControl w:val="0"/>
        <w:numPr>
          <w:ilvl w:val="0"/>
          <w:numId w:val="24"/>
        </w:numPr>
        <w:tabs>
          <w:tab w:val="left" w:pos="821"/>
        </w:tabs>
        <w:suppressAutoHyphens w:val="0"/>
        <w:autoSpaceDE w:val="0"/>
        <w:autoSpaceDN w:val="0"/>
        <w:spacing w:after="0" w:line="360" w:lineRule="auto"/>
        <w:ind w:right="459"/>
        <w:jc w:val="both"/>
        <w:rPr>
          <w:rFonts w:ascii="Times New Roman" w:eastAsia="Times New Roman" w:hAnsi="Times New Roman" w:cs="Times New Roman"/>
          <w:sz w:val="24"/>
          <w:lang w:eastAsia="en-US"/>
        </w:rPr>
      </w:pPr>
      <w:r w:rsidRPr="00DE1769">
        <w:rPr>
          <w:rFonts w:ascii="Times New Roman" w:eastAsia="Times New Roman" w:hAnsi="Times New Roman" w:cs="Times New Roman"/>
          <w:sz w:val="24"/>
          <w:lang w:eastAsia="en-US"/>
        </w:rPr>
        <w:t>Shivani Gupta, Pankaj Yadav, and Rajesh Yadav. "Predicting Future Expenses using Machine Learning." 2019 International Conference on Automation, Computational and Technology Management (ICACTM). IEEE, 2019. DOI: 10.1109/ICACTM.2019.8761543.</w:t>
      </w:r>
    </w:p>
    <w:p w14:paraId="6E939673" w14:textId="77777777" w:rsidR="00DE1769" w:rsidRPr="00BF64B9" w:rsidRDefault="00DE1769" w:rsidP="00CC0888">
      <w:pPr>
        <w:widowControl w:val="0"/>
        <w:tabs>
          <w:tab w:val="left" w:pos="821"/>
        </w:tabs>
        <w:suppressAutoHyphens w:val="0"/>
        <w:autoSpaceDE w:val="0"/>
        <w:autoSpaceDN w:val="0"/>
        <w:spacing w:after="0" w:line="360" w:lineRule="auto"/>
        <w:ind w:left="820" w:right="459"/>
        <w:jc w:val="both"/>
        <w:rPr>
          <w:rFonts w:ascii="Times New Roman" w:eastAsia="Times New Roman" w:hAnsi="Times New Roman" w:cs="Times New Roman"/>
          <w:sz w:val="24"/>
          <w:lang w:eastAsia="en-US"/>
        </w:rPr>
      </w:pPr>
    </w:p>
    <w:p w14:paraId="308E093B" w14:textId="5831E597" w:rsidR="00AA4DB8" w:rsidRDefault="00DE1769" w:rsidP="00CC0888">
      <w:pPr>
        <w:widowControl w:val="0"/>
        <w:numPr>
          <w:ilvl w:val="0"/>
          <w:numId w:val="24"/>
        </w:numPr>
        <w:tabs>
          <w:tab w:val="left" w:pos="821"/>
        </w:tabs>
        <w:suppressAutoHyphens w:val="0"/>
        <w:autoSpaceDE w:val="0"/>
        <w:autoSpaceDN w:val="0"/>
        <w:spacing w:after="0" w:line="362" w:lineRule="auto"/>
        <w:ind w:right="460"/>
        <w:jc w:val="both"/>
        <w:rPr>
          <w:rFonts w:ascii="Times New Roman" w:eastAsia="Times New Roman" w:hAnsi="Times New Roman" w:cs="Times New Roman"/>
          <w:sz w:val="24"/>
          <w:lang w:eastAsia="en-US"/>
        </w:rPr>
      </w:pPr>
      <w:r w:rsidRPr="00DE1769">
        <w:rPr>
          <w:rFonts w:ascii="Times New Roman" w:eastAsia="Times New Roman" w:hAnsi="Times New Roman" w:cs="Times New Roman"/>
          <w:sz w:val="24"/>
          <w:lang w:eastAsia="en-US"/>
        </w:rPr>
        <w:t>Ashok Kumar Sharma and Shilpa Choudhary. "Forecasting Daily Expenses Using Machine Learning and Data Analytics." International Journal of Control and Automation. Vol. 13, No. 3, pp. 266-280, 2020. DOI: 10.14257/ijca.2020.13.3.24.</w:t>
      </w:r>
    </w:p>
    <w:p w14:paraId="0D41B1B1" w14:textId="77777777" w:rsidR="00DE1769" w:rsidRPr="00AA7346" w:rsidRDefault="00DE1769" w:rsidP="00CC0888">
      <w:pPr>
        <w:widowControl w:val="0"/>
        <w:tabs>
          <w:tab w:val="left" w:pos="821"/>
        </w:tabs>
        <w:suppressAutoHyphens w:val="0"/>
        <w:autoSpaceDE w:val="0"/>
        <w:autoSpaceDN w:val="0"/>
        <w:spacing w:after="0" w:line="362" w:lineRule="auto"/>
        <w:ind w:right="460"/>
        <w:jc w:val="both"/>
        <w:rPr>
          <w:rFonts w:ascii="Times New Roman" w:eastAsia="Times New Roman" w:hAnsi="Times New Roman" w:cs="Times New Roman"/>
          <w:sz w:val="24"/>
          <w:lang w:eastAsia="en-US"/>
        </w:rPr>
      </w:pPr>
    </w:p>
    <w:p w14:paraId="5404EAA8" w14:textId="043AFA9A" w:rsidR="00AA4DB8" w:rsidRDefault="00DE1769" w:rsidP="00CC0888">
      <w:pPr>
        <w:widowControl w:val="0"/>
        <w:numPr>
          <w:ilvl w:val="0"/>
          <w:numId w:val="24"/>
        </w:numPr>
        <w:tabs>
          <w:tab w:val="left" w:pos="821"/>
        </w:tabs>
        <w:suppressAutoHyphens w:val="0"/>
        <w:autoSpaceDE w:val="0"/>
        <w:autoSpaceDN w:val="0"/>
        <w:spacing w:after="0" w:line="360" w:lineRule="auto"/>
        <w:ind w:right="461"/>
        <w:jc w:val="both"/>
        <w:rPr>
          <w:rFonts w:ascii="Times New Roman" w:eastAsia="Times New Roman" w:hAnsi="Times New Roman" w:cs="Times New Roman"/>
          <w:sz w:val="24"/>
          <w:lang w:eastAsia="en-US"/>
        </w:rPr>
      </w:pPr>
      <w:r w:rsidRPr="00DE1769">
        <w:rPr>
          <w:rFonts w:ascii="Times New Roman" w:eastAsia="Times New Roman" w:hAnsi="Times New Roman" w:cs="Times New Roman"/>
          <w:sz w:val="24"/>
          <w:lang w:eastAsia="en-US"/>
        </w:rPr>
        <w:t xml:space="preserve">Alina Mustafina, Andrey Somov, and Tatiana </w:t>
      </w:r>
      <w:proofErr w:type="spellStart"/>
      <w:r w:rsidRPr="00DE1769">
        <w:rPr>
          <w:rFonts w:ascii="Times New Roman" w:eastAsia="Times New Roman" w:hAnsi="Times New Roman" w:cs="Times New Roman"/>
          <w:sz w:val="24"/>
          <w:lang w:eastAsia="en-US"/>
        </w:rPr>
        <w:t>Baidyk</w:t>
      </w:r>
      <w:proofErr w:type="spellEnd"/>
      <w:r w:rsidRPr="00DE1769">
        <w:rPr>
          <w:rFonts w:ascii="Times New Roman" w:eastAsia="Times New Roman" w:hAnsi="Times New Roman" w:cs="Times New Roman"/>
          <w:sz w:val="24"/>
          <w:lang w:eastAsia="en-US"/>
        </w:rPr>
        <w:t>. "A Personalized Expense Tracking System with Future Expense Prediction." 2021 IEEE International Conference on Computational Intelligence and Virtual Environments for Measurement Systems and Applications (CIVEMSA). IEEE, 2021. DOI: 10.1109/CIVEMSA51473.2021.9503471.</w:t>
      </w:r>
    </w:p>
    <w:p w14:paraId="65AC92FA" w14:textId="77777777" w:rsidR="00DE1769" w:rsidRPr="00BF64B9" w:rsidRDefault="00DE1769" w:rsidP="00CC0888">
      <w:pPr>
        <w:widowControl w:val="0"/>
        <w:tabs>
          <w:tab w:val="left" w:pos="821"/>
        </w:tabs>
        <w:suppressAutoHyphens w:val="0"/>
        <w:autoSpaceDE w:val="0"/>
        <w:autoSpaceDN w:val="0"/>
        <w:spacing w:after="0" w:line="360" w:lineRule="auto"/>
        <w:ind w:right="461"/>
        <w:jc w:val="both"/>
        <w:rPr>
          <w:rFonts w:ascii="Times New Roman" w:eastAsia="Times New Roman" w:hAnsi="Times New Roman" w:cs="Times New Roman"/>
          <w:sz w:val="24"/>
          <w:lang w:eastAsia="en-US"/>
        </w:rPr>
      </w:pPr>
    </w:p>
    <w:p w14:paraId="2532AD4E" w14:textId="766D12F6" w:rsidR="00BF64B9" w:rsidRDefault="00B10AC9" w:rsidP="00CC0888">
      <w:pPr>
        <w:widowControl w:val="0"/>
        <w:numPr>
          <w:ilvl w:val="0"/>
          <w:numId w:val="24"/>
        </w:numPr>
        <w:tabs>
          <w:tab w:val="left" w:pos="821"/>
        </w:tabs>
        <w:suppressAutoHyphens w:val="0"/>
        <w:autoSpaceDE w:val="0"/>
        <w:autoSpaceDN w:val="0"/>
        <w:spacing w:before="34" w:after="0" w:line="360" w:lineRule="auto"/>
        <w:ind w:right="581"/>
        <w:jc w:val="both"/>
        <w:rPr>
          <w:rFonts w:ascii="Times New Roman" w:eastAsia="Times New Roman" w:hAnsi="Times New Roman" w:cs="Times New Roman"/>
          <w:sz w:val="24"/>
          <w:lang w:eastAsia="en-US"/>
        </w:rPr>
      </w:pPr>
      <w:r w:rsidRPr="00BF64B9">
        <w:rPr>
          <w:rFonts w:ascii="Times New Roman" w:eastAsia="Times New Roman" w:hAnsi="Times New Roman" w:cs="Times New Roman"/>
          <w:sz w:val="24"/>
          <w:lang w:eastAsia="en-US"/>
        </w:rPr>
        <w:t>“Money Lover: Budget Planner, Expense Tracker - Apps on Google Play.” [Online]. Available:</w:t>
      </w:r>
      <w:r w:rsidR="00304B59">
        <w:rPr>
          <w:rFonts w:ascii="Times New Roman" w:eastAsia="Times New Roman" w:hAnsi="Times New Roman" w:cs="Times New Roman"/>
          <w:sz w:val="24"/>
          <w:lang w:eastAsia="en-US"/>
        </w:rPr>
        <w:t xml:space="preserve"> </w:t>
      </w:r>
      <w:r w:rsidRPr="00AA4DB8">
        <w:rPr>
          <w:rFonts w:ascii="Times New Roman" w:eastAsia="Times New Roman" w:hAnsi="Times New Roman" w:cs="Times New Roman"/>
          <w:color w:val="000000" w:themeColor="text1"/>
          <w:sz w:val="24"/>
          <w:lang w:eastAsia="en-US"/>
        </w:rPr>
        <w:t xml:space="preserve"> </w:t>
      </w:r>
      <w:hyperlink r:id="rId21" w:history="1">
        <w:r w:rsidR="00AA4DB8" w:rsidRPr="00AA4DB8">
          <w:rPr>
            <w:rStyle w:val="Hyperlink"/>
            <w:rFonts w:ascii="Times New Roman" w:eastAsia="Times New Roman" w:hAnsi="Times New Roman" w:cs="Times New Roman"/>
            <w:color w:val="000000" w:themeColor="text1"/>
            <w:sz w:val="24"/>
            <w:u w:val="none"/>
            <w:lang w:eastAsia="en-US"/>
          </w:rPr>
          <w:t>https://play.google.com/store/apps/details?id=com.bookmark.money</w:t>
        </w:r>
      </w:hyperlink>
    </w:p>
    <w:p w14:paraId="5BAB2125" w14:textId="77777777" w:rsidR="00AA4DB8" w:rsidRPr="00BF64B9" w:rsidRDefault="00AA4DB8" w:rsidP="00CC0888">
      <w:pPr>
        <w:widowControl w:val="0"/>
        <w:tabs>
          <w:tab w:val="left" w:pos="821"/>
        </w:tabs>
        <w:suppressAutoHyphens w:val="0"/>
        <w:autoSpaceDE w:val="0"/>
        <w:autoSpaceDN w:val="0"/>
        <w:spacing w:before="34" w:after="0" w:line="360" w:lineRule="auto"/>
        <w:ind w:left="820" w:right="581"/>
        <w:jc w:val="both"/>
        <w:rPr>
          <w:rFonts w:ascii="Times New Roman" w:eastAsia="Times New Roman" w:hAnsi="Times New Roman" w:cs="Times New Roman"/>
          <w:sz w:val="24"/>
          <w:lang w:eastAsia="en-US"/>
        </w:rPr>
      </w:pPr>
    </w:p>
    <w:p w14:paraId="242F51CB" w14:textId="77777777" w:rsidR="00304B59" w:rsidRPr="00304B59" w:rsidRDefault="00B10AC9" w:rsidP="00CC0888">
      <w:pPr>
        <w:widowControl w:val="0"/>
        <w:numPr>
          <w:ilvl w:val="0"/>
          <w:numId w:val="24"/>
        </w:numPr>
        <w:tabs>
          <w:tab w:val="left" w:pos="821"/>
        </w:tabs>
        <w:suppressAutoHyphens w:val="0"/>
        <w:autoSpaceDE w:val="0"/>
        <w:autoSpaceDN w:val="0"/>
        <w:spacing w:before="34" w:after="0" w:line="360" w:lineRule="auto"/>
        <w:ind w:right="581"/>
        <w:jc w:val="both"/>
        <w:rPr>
          <w:rFonts w:ascii="Times New Roman" w:eastAsia="Times New Roman" w:hAnsi="Times New Roman" w:cs="Times New Roman"/>
          <w:sz w:val="24"/>
          <w:lang w:eastAsia="en-US"/>
        </w:rPr>
      </w:pPr>
      <w:r w:rsidRPr="00BF64B9">
        <w:rPr>
          <w:rFonts w:ascii="Times New Roman" w:eastAsia="Times New Roman" w:hAnsi="Times New Roman" w:cs="Times New Roman"/>
          <w:sz w:val="24"/>
          <w:lang w:eastAsia="en-US"/>
        </w:rPr>
        <w:t xml:space="preserve"> [Accessed: 21-Oct-2020</w:t>
      </w:r>
      <w:proofErr w:type="gramStart"/>
      <w:r w:rsidRPr="00BF64B9">
        <w:rPr>
          <w:rFonts w:ascii="Times New Roman" w:eastAsia="Times New Roman" w:hAnsi="Times New Roman" w:cs="Times New Roman"/>
          <w:sz w:val="24"/>
          <w:lang w:eastAsia="en-US"/>
        </w:rPr>
        <w:t>].“</w:t>
      </w:r>
      <w:proofErr w:type="spellStart"/>
      <w:proofErr w:type="gramEnd"/>
      <w:r w:rsidRPr="00BF64B9">
        <w:rPr>
          <w:rFonts w:ascii="Times New Roman" w:eastAsia="Times New Roman" w:hAnsi="Times New Roman" w:cs="Times New Roman"/>
          <w:sz w:val="24"/>
          <w:lang w:eastAsia="en-US"/>
        </w:rPr>
        <w:t>AndroMoney</w:t>
      </w:r>
      <w:proofErr w:type="spellEnd"/>
      <w:r w:rsidRPr="00BF64B9">
        <w:rPr>
          <w:rFonts w:ascii="Times New Roman" w:eastAsia="Times New Roman" w:hAnsi="Times New Roman" w:cs="Times New Roman"/>
          <w:sz w:val="24"/>
          <w:lang w:eastAsia="en-US"/>
        </w:rPr>
        <w:t xml:space="preserve"> ( Expense Track ) - Apps on Google Play.” </w:t>
      </w:r>
    </w:p>
    <w:p w14:paraId="4661A506" w14:textId="77777777" w:rsidR="00C22CF9" w:rsidRPr="00BF64B9" w:rsidRDefault="00B10AC9" w:rsidP="00CC0888">
      <w:pPr>
        <w:widowControl w:val="0"/>
        <w:tabs>
          <w:tab w:val="left" w:pos="821"/>
        </w:tabs>
        <w:suppressAutoHyphens w:val="0"/>
        <w:autoSpaceDE w:val="0"/>
        <w:autoSpaceDN w:val="0"/>
        <w:spacing w:before="34" w:after="0" w:line="360" w:lineRule="auto"/>
        <w:ind w:left="820" w:right="581"/>
        <w:jc w:val="both"/>
        <w:rPr>
          <w:rFonts w:ascii="Times New Roman" w:eastAsia="Times New Roman" w:hAnsi="Times New Roman" w:cs="Times New Roman"/>
          <w:sz w:val="24"/>
          <w:lang w:eastAsia="en-US"/>
        </w:rPr>
      </w:pPr>
      <w:r w:rsidRPr="00BF64B9">
        <w:rPr>
          <w:rFonts w:ascii="Times New Roman" w:eastAsia="Times New Roman" w:hAnsi="Times New Roman" w:cs="Times New Roman"/>
          <w:sz w:val="24"/>
          <w:lang w:eastAsia="en-US"/>
        </w:rPr>
        <w:t>Available: https://play.google.com/store/apps/details?id=com.kpmoney.android</w:t>
      </w:r>
    </w:p>
    <w:p w14:paraId="2B04AD93"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6"/>
          <w:szCs w:val="24"/>
          <w:lang w:eastAsia="en-US"/>
        </w:rPr>
      </w:pPr>
    </w:p>
    <w:p w14:paraId="6D83A46F"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6"/>
          <w:szCs w:val="24"/>
          <w:lang w:eastAsia="en-US"/>
        </w:rPr>
      </w:pPr>
    </w:p>
    <w:p w14:paraId="6E4833D4"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6"/>
          <w:szCs w:val="24"/>
          <w:lang w:eastAsia="en-US"/>
        </w:rPr>
      </w:pPr>
    </w:p>
    <w:p w14:paraId="62F92F72"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6"/>
          <w:szCs w:val="24"/>
          <w:lang w:eastAsia="en-US"/>
        </w:rPr>
      </w:pPr>
    </w:p>
    <w:p w14:paraId="0C9E03C1" w14:textId="77777777" w:rsidR="00C22CF9" w:rsidRDefault="00C22CF9" w:rsidP="00436B8D">
      <w:pPr>
        <w:widowControl w:val="0"/>
        <w:suppressAutoHyphens w:val="0"/>
        <w:autoSpaceDE w:val="0"/>
        <w:autoSpaceDN w:val="0"/>
        <w:spacing w:after="0" w:line="240" w:lineRule="auto"/>
        <w:jc w:val="both"/>
        <w:rPr>
          <w:rFonts w:ascii="Times New Roman" w:eastAsia="Times New Roman" w:hAnsi="Times New Roman" w:cs="Times New Roman"/>
          <w:sz w:val="26"/>
          <w:szCs w:val="24"/>
          <w:lang w:eastAsia="en-US"/>
        </w:rPr>
      </w:pPr>
    </w:p>
    <w:sectPr w:rsidR="00C22CF9" w:rsidSect="006A4723">
      <w:pgSz w:w="11910" w:h="16840"/>
      <w:pgMar w:top="720" w:right="720" w:bottom="720" w:left="720" w:header="0" w:footer="100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02ADD" w14:textId="77777777" w:rsidR="002A6752" w:rsidRDefault="002A6752">
      <w:pPr>
        <w:spacing w:after="0" w:line="240" w:lineRule="auto"/>
      </w:pPr>
      <w:r>
        <w:separator/>
      </w:r>
    </w:p>
  </w:endnote>
  <w:endnote w:type="continuationSeparator" w:id="0">
    <w:p w14:paraId="322FED7D" w14:textId="77777777" w:rsidR="002A6752" w:rsidRDefault="002A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Yu Gothic"/>
    <w:charset w:val="80"/>
    <w:family w:val="auto"/>
    <w:pitch w:val="variable"/>
  </w:font>
  <w:font w:name="OpenSymbol">
    <w:altName w:val="Yu Gothic"/>
    <w:charset w:val="8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Yu Gothic"/>
    <w:charset w:val="80"/>
    <w:family w:val="auto"/>
    <w:pitch w:val="variable"/>
  </w:font>
  <w:font w:name="Carlito">
    <w:altName w:val="Calibri"/>
    <w:charset w:val="00"/>
    <w:family w:val="swiss"/>
    <w:pitch w:val="variable"/>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A069" w14:textId="2813B4C9" w:rsidR="00C22CF9" w:rsidRDefault="0065223E">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3C57B59D" wp14:editId="3234A110">
              <wp:simplePos x="0" y="0"/>
              <wp:positionH relativeFrom="page">
                <wp:posOffset>3672205</wp:posOffset>
              </wp:positionH>
              <wp:positionV relativeFrom="page">
                <wp:posOffset>9917430</wp:posOffset>
              </wp:positionV>
              <wp:extent cx="219710" cy="165735"/>
              <wp:effectExtent l="0" t="1905" r="3810" b="381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0A5A" w14:textId="77777777" w:rsidR="00C22CF9" w:rsidRDefault="00B10AC9">
                          <w:pPr>
                            <w:spacing w:line="245" w:lineRule="exact"/>
                            <w:ind w:left="60"/>
                            <w:rPr>
                              <w:rFonts w:ascii="Carlito"/>
                            </w:rPr>
                          </w:pPr>
                          <w:r>
                            <w:fldChar w:fldCharType="begin"/>
                          </w:r>
                          <w:r>
                            <w:rPr>
                              <w:rFonts w:ascii="Carlito"/>
                            </w:rPr>
                            <w:instrText xml:space="preserve"> PAGE </w:instrText>
                          </w:r>
                          <w:r>
                            <w:fldChar w:fldCharType="separate"/>
                          </w:r>
                          <w:r w:rsidR="0065223E">
                            <w:rPr>
                              <w:rFonts w:ascii="Carlito"/>
                              <w:noProof/>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7B59D" id="_x0000_t202" coordsize="21600,21600" o:spt="202" path="m,l,21600r21600,l21600,xe">
              <v:stroke joinstyle="miter"/>
              <v:path gradientshapeok="t" o:connecttype="rect"/>
            </v:shapetype>
            <v:shape id="Text Box 1" o:spid="_x0000_s1026" type="#_x0000_t202" style="position:absolute;margin-left:289.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" filled="f" stroked="f">
              <v:textbox inset="0,0,0,0">
                <w:txbxContent>
                  <w:p w14:paraId="0BDF0A5A" w14:textId="77777777" w:rsidR="00C22CF9" w:rsidRDefault="00B10AC9">
                    <w:pPr>
                      <w:spacing w:line="245" w:lineRule="exact"/>
                      <w:ind w:left="60"/>
                      <w:rPr>
                        <w:rFonts w:ascii="Carlito"/>
                      </w:rPr>
                    </w:pPr>
                    <w:r>
                      <w:fldChar w:fldCharType="begin"/>
                    </w:r>
                    <w:r>
                      <w:rPr>
                        <w:rFonts w:ascii="Carlito"/>
                      </w:rPr>
                      <w:instrText xml:space="preserve"> PAGE </w:instrText>
                    </w:r>
                    <w:r>
                      <w:fldChar w:fldCharType="separate"/>
                    </w:r>
                    <w:r w:rsidR="0065223E">
                      <w:rPr>
                        <w:rFonts w:ascii="Carlito"/>
                        <w:noProof/>
                      </w:rPr>
                      <w:t>20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B05D9" w14:textId="77777777" w:rsidR="002A6752" w:rsidRDefault="002A6752">
      <w:pPr>
        <w:spacing w:after="0" w:line="240" w:lineRule="auto"/>
      </w:pPr>
      <w:r>
        <w:separator/>
      </w:r>
    </w:p>
  </w:footnote>
  <w:footnote w:type="continuationSeparator" w:id="0">
    <w:p w14:paraId="12FD4BA4" w14:textId="77777777" w:rsidR="002A6752" w:rsidRDefault="002A67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211"/>
        </w:tabs>
        <w:ind w:left="1211"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18B5035"/>
    <w:multiLevelType w:val="hybridMultilevel"/>
    <w:tmpl w:val="C422C270"/>
    <w:lvl w:ilvl="0" w:tplc="297E0A58">
      <w:start w:val="1"/>
      <w:numFmt w:val="decimal"/>
      <w:lvlText w:val="%1."/>
      <w:lvlJc w:val="left"/>
      <w:pPr>
        <w:ind w:left="720"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2C73B84"/>
    <w:multiLevelType w:val="hybridMultilevel"/>
    <w:tmpl w:val="F606C54E"/>
    <w:lvl w:ilvl="0" w:tplc="746A9DD0">
      <w:numFmt w:val="bullet"/>
      <w:lvlText w:val=""/>
      <w:lvlJc w:val="left"/>
      <w:pPr>
        <w:ind w:left="820" w:hanging="360"/>
      </w:pPr>
      <w:rPr>
        <w:rFonts w:ascii="Symbol" w:eastAsia="Symbol" w:hAnsi="Symbol" w:cs="Symbol" w:hint="default"/>
        <w:w w:val="100"/>
        <w:sz w:val="24"/>
        <w:szCs w:val="24"/>
        <w:lang w:val="en-US" w:eastAsia="en-US" w:bidi="ar-SA"/>
      </w:rPr>
    </w:lvl>
    <w:lvl w:ilvl="1" w:tplc="C6EA74B2" w:tentative="1">
      <w:start w:val="1"/>
      <w:numFmt w:val="bullet"/>
      <w:lvlText w:val="o"/>
      <w:lvlJc w:val="left"/>
      <w:pPr>
        <w:ind w:left="1540" w:hanging="360"/>
      </w:pPr>
      <w:rPr>
        <w:rFonts w:ascii="Courier New" w:hAnsi="Courier New" w:cs="Courier New" w:hint="default"/>
      </w:rPr>
    </w:lvl>
    <w:lvl w:ilvl="2" w:tplc="4A400344" w:tentative="1">
      <w:start w:val="1"/>
      <w:numFmt w:val="bullet"/>
      <w:lvlText w:val=""/>
      <w:lvlJc w:val="left"/>
      <w:pPr>
        <w:ind w:left="2260" w:hanging="360"/>
      </w:pPr>
      <w:rPr>
        <w:rFonts w:ascii="Wingdings" w:hAnsi="Wingdings" w:hint="default"/>
      </w:rPr>
    </w:lvl>
    <w:lvl w:ilvl="3" w:tplc="AA1C8FF4" w:tentative="1">
      <w:start w:val="1"/>
      <w:numFmt w:val="bullet"/>
      <w:lvlText w:val=""/>
      <w:lvlJc w:val="left"/>
      <w:pPr>
        <w:ind w:left="2980" w:hanging="360"/>
      </w:pPr>
      <w:rPr>
        <w:rFonts w:ascii="Symbol" w:hAnsi="Symbol" w:hint="default"/>
      </w:rPr>
    </w:lvl>
    <w:lvl w:ilvl="4" w:tplc="0316C390" w:tentative="1">
      <w:start w:val="1"/>
      <w:numFmt w:val="bullet"/>
      <w:lvlText w:val="o"/>
      <w:lvlJc w:val="left"/>
      <w:pPr>
        <w:ind w:left="3700" w:hanging="360"/>
      </w:pPr>
      <w:rPr>
        <w:rFonts w:ascii="Courier New" w:hAnsi="Courier New" w:cs="Courier New" w:hint="default"/>
      </w:rPr>
    </w:lvl>
    <w:lvl w:ilvl="5" w:tplc="0BEEEF60" w:tentative="1">
      <w:start w:val="1"/>
      <w:numFmt w:val="bullet"/>
      <w:lvlText w:val=""/>
      <w:lvlJc w:val="left"/>
      <w:pPr>
        <w:ind w:left="4420" w:hanging="360"/>
      </w:pPr>
      <w:rPr>
        <w:rFonts w:ascii="Wingdings" w:hAnsi="Wingdings" w:hint="default"/>
      </w:rPr>
    </w:lvl>
    <w:lvl w:ilvl="6" w:tplc="C88C3828" w:tentative="1">
      <w:start w:val="1"/>
      <w:numFmt w:val="bullet"/>
      <w:lvlText w:val=""/>
      <w:lvlJc w:val="left"/>
      <w:pPr>
        <w:ind w:left="5140" w:hanging="360"/>
      </w:pPr>
      <w:rPr>
        <w:rFonts w:ascii="Symbol" w:hAnsi="Symbol" w:hint="default"/>
      </w:rPr>
    </w:lvl>
    <w:lvl w:ilvl="7" w:tplc="AB8E0930" w:tentative="1">
      <w:start w:val="1"/>
      <w:numFmt w:val="bullet"/>
      <w:lvlText w:val="o"/>
      <w:lvlJc w:val="left"/>
      <w:pPr>
        <w:ind w:left="5860" w:hanging="360"/>
      </w:pPr>
      <w:rPr>
        <w:rFonts w:ascii="Courier New" w:hAnsi="Courier New" w:cs="Courier New" w:hint="default"/>
      </w:rPr>
    </w:lvl>
    <w:lvl w:ilvl="8" w:tplc="B0F4216C" w:tentative="1">
      <w:start w:val="1"/>
      <w:numFmt w:val="bullet"/>
      <w:lvlText w:val=""/>
      <w:lvlJc w:val="left"/>
      <w:pPr>
        <w:ind w:left="6580" w:hanging="360"/>
      </w:pPr>
      <w:rPr>
        <w:rFonts w:ascii="Wingdings" w:hAnsi="Wingdings" w:hint="default"/>
      </w:rPr>
    </w:lvl>
  </w:abstractNum>
  <w:abstractNum w:abstractNumId="5" w15:restartNumberingAfterBreak="0">
    <w:nsid w:val="04527EC5"/>
    <w:multiLevelType w:val="multilevel"/>
    <w:tmpl w:val="018A81AE"/>
    <w:lvl w:ilvl="0">
      <w:start w:val="1"/>
      <w:numFmt w:val="decimal"/>
      <w:lvlText w:val="%1"/>
      <w:lvlJc w:val="left"/>
      <w:pPr>
        <w:ind w:left="489" w:hanging="389"/>
      </w:pPr>
      <w:rPr>
        <w:rFonts w:hint="default"/>
        <w:lang w:val="en-US" w:eastAsia="en-US" w:bidi="ar-SA"/>
      </w:rPr>
    </w:lvl>
    <w:lvl w:ilvl="1">
      <w:start w:val="1"/>
      <w:numFmt w:val="decimal"/>
      <w:lvlText w:val="%1.%2"/>
      <w:lvlJc w:val="left"/>
      <w:pPr>
        <w:ind w:left="489" w:hanging="38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0" w:hanging="204"/>
      </w:pPr>
      <w:rPr>
        <w:rFonts w:hint="default"/>
        <w:w w:val="100"/>
        <w:lang w:val="en-US" w:eastAsia="en-US" w:bidi="ar-SA"/>
      </w:rPr>
    </w:lvl>
    <w:lvl w:ilvl="3">
      <w:numFmt w:val="bullet"/>
      <w:lvlText w:val="o"/>
      <w:lvlJc w:val="left"/>
      <w:pPr>
        <w:ind w:left="1540" w:hanging="245"/>
      </w:pPr>
      <w:rPr>
        <w:rFonts w:ascii="Courier New" w:eastAsia="Courier New" w:hAnsi="Courier New" w:cs="Courier New" w:hint="default"/>
        <w:w w:val="100"/>
        <w:sz w:val="24"/>
        <w:szCs w:val="24"/>
        <w:lang w:val="en-US" w:eastAsia="en-US" w:bidi="ar-SA"/>
      </w:rPr>
    </w:lvl>
    <w:lvl w:ilvl="4">
      <w:numFmt w:val="bullet"/>
      <w:lvlText w:val="•"/>
      <w:lvlJc w:val="left"/>
      <w:pPr>
        <w:ind w:left="3551" w:hanging="245"/>
      </w:pPr>
      <w:rPr>
        <w:rFonts w:hint="default"/>
        <w:lang w:val="en-US" w:eastAsia="en-US" w:bidi="ar-SA"/>
      </w:rPr>
    </w:lvl>
    <w:lvl w:ilvl="5">
      <w:numFmt w:val="bullet"/>
      <w:lvlText w:val="•"/>
      <w:lvlJc w:val="left"/>
      <w:pPr>
        <w:ind w:left="4557" w:hanging="245"/>
      </w:pPr>
      <w:rPr>
        <w:rFonts w:hint="default"/>
        <w:lang w:val="en-US" w:eastAsia="en-US" w:bidi="ar-SA"/>
      </w:rPr>
    </w:lvl>
    <w:lvl w:ilvl="6">
      <w:numFmt w:val="bullet"/>
      <w:lvlText w:val="•"/>
      <w:lvlJc w:val="left"/>
      <w:pPr>
        <w:ind w:left="5563" w:hanging="245"/>
      </w:pPr>
      <w:rPr>
        <w:rFonts w:hint="default"/>
        <w:lang w:val="en-US" w:eastAsia="en-US" w:bidi="ar-SA"/>
      </w:rPr>
    </w:lvl>
    <w:lvl w:ilvl="7">
      <w:numFmt w:val="bullet"/>
      <w:lvlText w:val="•"/>
      <w:lvlJc w:val="left"/>
      <w:pPr>
        <w:ind w:left="6569" w:hanging="245"/>
      </w:pPr>
      <w:rPr>
        <w:rFonts w:hint="default"/>
        <w:lang w:val="en-US" w:eastAsia="en-US" w:bidi="ar-SA"/>
      </w:rPr>
    </w:lvl>
    <w:lvl w:ilvl="8">
      <w:numFmt w:val="bullet"/>
      <w:lvlText w:val="•"/>
      <w:lvlJc w:val="left"/>
      <w:pPr>
        <w:ind w:left="7574" w:hanging="245"/>
      </w:pPr>
      <w:rPr>
        <w:rFonts w:hint="default"/>
        <w:lang w:val="en-US" w:eastAsia="en-US" w:bidi="ar-SA"/>
      </w:rPr>
    </w:lvl>
  </w:abstractNum>
  <w:abstractNum w:abstractNumId="6" w15:restartNumberingAfterBreak="0">
    <w:nsid w:val="059142AB"/>
    <w:multiLevelType w:val="hybridMultilevel"/>
    <w:tmpl w:val="99027924"/>
    <w:lvl w:ilvl="0" w:tplc="297E0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99C57A0"/>
    <w:multiLevelType w:val="hybridMultilevel"/>
    <w:tmpl w:val="66961A2E"/>
    <w:lvl w:ilvl="0" w:tplc="4C049756">
      <w:numFmt w:val="bullet"/>
      <w:lvlText w:val="•"/>
      <w:lvlJc w:val="left"/>
      <w:pPr>
        <w:tabs>
          <w:tab w:val="num" w:pos="720"/>
        </w:tabs>
        <w:ind w:left="720" w:hanging="360"/>
      </w:pPr>
      <w:rPr>
        <w:rFonts w:hint="default"/>
        <w:lang w:val="en-US" w:eastAsia="en-US" w:bidi="ar-SA"/>
      </w:rPr>
    </w:lvl>
    <w:lvl w:ilvl="1" w:tplc="32CC33D0" w:tentative="1">
      <w:start w:val="1"/>
      <w:numFmt w:val="decimal"/>
      <w:lvlText w:val="%2."/>
      <w:lvlJc w:val="left"/>
      <w:pPr>
        <w:tabs>
          <w:tab w:val="num" w:pos="1440"/>
        </w:tabs>
        <w:ind w:left="1440" w:hanging="360"/>
      </w:pPr>
    </w:lvl>
    <w:lvl w:ilvl="2" w:tplc="248A41BE" w:tentative="1">
      <w:start w:val="1"/>
      <w:numFmt w:val="decimal"/>
      <w:lvlText w:val="%3."/>
      <w:lvlJc w:val="left"/>
      <w:pPr>
        <w:tabs>
          <w:tab w:val="num" w:pos="2160"/>
        </w:tabs>
        <w:ind w:left="2160" w:hanging="360"/>
      </w:pPr>
    </w:lvl>
    <w:lvl w:ilvl="3" w:tplc="938E1D8A" w:tentative="1">
      <w:start w:val="1"/>
      <w:numFmt w:val="decimal"/>
      <w:lvlText w:val="%4."/>
      <w:lvlJc w:val="left"/>
      <w:pPr>
        <w:tabs>
          <w:tab w:val="num" w:pos="2880"/>
        </w:tabs>
        <w:ind w:left="2880" w:hanging="360"/>
      </w:pPr>
    </w:lvl>
    <w:lvl w:ilvl="4" w:tplc="84EAA586" w:tentative="1">
      <w:start w:val="1"/>
      <w:numFmt w:val="decimal"/>
      <w:lvlText w:val="%5."/>
      <w:lvlJc w:val="left"/>
      <w:pPr>
        <w:tabs>
          <w:tab w:val="num" w:pos="3600"/>
        </w:tabs>
        <w:ind w:left="3600" w:hanging="360"/>
      </w:pPr>
    </w:lvl>
    <w:lvl w:ilvl="5" w:tplc="99EC691C" w:tentative="1">
      <w:start w:val="1"/>
      <w:numFmt w:val="decimal"/>
      <w:lvlText w:val="%6."/>
      <w:lvlJc w:val="left"/>
      <w:pPr>
        <w:tabs>
          <w:tab w:val="num" w:pos="4320"/>
        </w:tabs>
        <w:ind w:left="4320" w:hanging="360"/>
      </w:pPr>
    </w:lvl>
    <w:lvl w:ilvl="6" w:tplc="E7486DA4" w:tentative="1">
      <w:start w:val="1"/>
      <w:numFmt w:val="decimal"/>
      <w:lvlText w:val="%7."/>
      <w:lvlJc w:val="left"/>
      <w:pPr>
        <w:tabs>
          <w:tab w:val="num" w:pos="5040"/>
        </w:tabs>
        <w:ind w:left="5040" w:hanging="360"/>
      </w:pPr>
    </w:lvl>
    <w:lvl w:ilvl="7" w:tplc="8818978C" w:tentative="1">
      <w:start w:val="1"/>
      <w:numFmt w:val="decimal"/>
      <w:lvlText w:val="%8."/>
      <w:lvlJc w:val="left"/>
      <w:pPr>
        <w:tabs>
          <w:tab w:val="num" w:pos="5760"/>
        </w:tabs>
        <w:ind w:left="5760" w:hanging="360"/>
      </w:pPr>
    </w:lvl>
    <w:lvl w:ilvl="8" w:tplc="63D2027A" w:tentative="1">
      <w:start w:val="1"/>
      <w:numFmt w:val="decimal"/>
      <w:lvlText w:val="%9."/>
      <w:lvlJc w:val="left"/>
      <w:pPr>
        <w:tabs>
          <w:tab w:val="num" w:pos="6480"/>
        </w:tabs>
        <w:ind w:left="6480" w:hanging="360"/>
      </w:pPr>
    </w:lvl>
  </w:abstractNum>
  <w:abstractNum w:abstractNumId="8" w15:restartNumberingAfterBreak="0">
    <w:nsid w:val="1C162006"/>
    <w:multiLevelType w:val="hybridMultilevel"/>
    <w:tmpl w:val="AD3689F0"/>
    <w:lvl w:ilvl="0" w:tplc="29DEB3E8">
      <w:start w:val="1"/>
      <w:numFmt w:val="decimal"/>
      <w:lvlText w:val="%1."/>
      <w:lvlJc w:val="left"/>
      <w:pPr>
        <w:ind w:left="720" w:hanging="360"/>
      </w:pPr>
      <w:rPr>
        <w:b w:val="0"/>
        <w:bCs/>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1A1C30"/>
    <w:multiLevelType w:val="multilevel"/>
    <w:tmpl w:val="6212E2CC"/>
    <w:name w:val="WW8Num1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27DA1E95"/>
    <w:multiLevelType w:val="hybridMultilevel"/>
    <w:tmpl w:val="072699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8824981"/>
    <w:multiLevelType w:val="hybridMultilevel"/>
    <w:tmpl w:val="350A152A"/>
    <w:lvl w:ilvl="0" w:tplc="FFFFFFFF">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C63E24"/>
    <w:multiLevelType w:val="hybridMultilevel"/>
    <w:tmpl w:val="9DD6A7B2"/>
    <w:lvl w:ilvl="0" w:tplc="4009000F">
      <w:start w:val="1"/>
      <w:numFmt w:val="decimal"/>
      <w:lvlText w:val="%1."/>
      <w:lvlJc w:val="left"/>
      <w:pPr>
        <w:ind w:left="720" w:hanging="360"/>
      </w:pPr>
    </w:lvl>
    <w:lvl w:ilvl="1" w:tplc="40090001">
      <w:start w:val="1"/>
      <w:numFmt w:val="bullet"/>
      <w:lvlText w:val=""/>
      <w:lvlJc w:val="left"/>
      <w:pPr>
        <w:ind w:left="72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A1076E"/>
    <w:multiLevelType w:val="hybridMultilevel"/>
    <w:tmpl w:val="47D2CE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EFC41B1"/>
    <w:multiLevelType w:val="multilevel"/>
    <w:tmpl w:val="A4DADA8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52113"/>
    <w:multiLevelType w:val="hybridMultilevel"/>
    <w:tmpl w:val="55FE74D6"/>
    <w:lvl w:ilvl="0" w:tplc="FB12976E">
      <w:start w:val="4"/>
      <w:numFmt w:val="decimal"/>
      <w:lvlText w:val="%1."/>
      <w:lvlJc w:val="left"/>
      <w:pPr>
        <w:tabs>
          <w:tab w:val="num" w:pos="720"/>
        </w:tabs>
        <w:ind w:left="720" w:hanging="360"/>
      </w:pPr>
    </w:lvl>
    <w:lvl w:ilvl="1" w:tplc="EE8E6226" w:tentative="1">
      <w:start w:val="1"/>
      <w:numFmt w:val="decimal"/>
      <w:lvlText w:val="%2."/>
      <w:lvlJc w:val="left"/>
      <w:pPr>
        <w:tabs>
          <w:tab w:val="num" w:pos="1440"/>
        </w:tabs>
        <w:ind w:left="1440" w:hanging="360"/>
      </w:pPr>
    </w:lvl>
    <w:lvl w:ilvl="2" w:tplc="A3149DCC" w:tentative="1">
      <w:start w:val="1"/>
      <w:numFmt w:val="decimal"/>
      <w:lvlText w:val="%3."/>
      <w:lvlJc w:val="left"/>
      <w:pPr>
        <w:tabs>
          <w:tab w:val="num" w:pos="2160"/>
        </w:tabs>
        <w:ind w:left="2160" w:hanging="360"/>
      </w:pPr>
    </w:lvl>
    <w:lvl w:ilvl="3" w:tplc="3E827CE4" w:tentative="1">
      <w:start w:val="1"/>
      <w:numFmt w:val="decimal"/>
      <w:lvlText w:val="%4."/>
      <w:lvlJc w:val="left"/>
      <w:pPr>
        <w:tabs>
          <w:tab w:val="num" w:pos="2880"/>
        </w:tabs>
        <w:ind w:left="2880" w:hanging="360"/>
      </w:pPr>
    </w:lvl>
    <w:lvl w:ilvl="4" w:tplc="9CC24CC4" w:tentative="1">
      <w:start w:val="1"/>
      <w:numFmt w:val="decimal"/>
      <w:lvlText w:val="%5."/>
      <w:lvlJc w:val="left"/>
      <w:pPr>
        <w:tabs>
          <w:tab w:val="num" w:pos="3600"/>
        </w:tabs>
        <w:ind w:left="3600" w:hanging="360"/>
      </w:pPr>
    </w:lvl>
    <w:lvl w:ilvl="5" w:tplc="84960A90" w:tentative="1">
      <w:start w:val="1"/>
      <w:numFmt w:val="decimal"/>
      <w:lvlText w:val="%6."/>
      <w:lvlJc w:val="left"/>
      <w:pPr>
        <w:tabs>
          <w:tab w:val="num" w:pos="4320"/>
        </w:tabs>
        <w:ind w:left="4320" w:hanging="360"/>
      </w:pPr>
    </w:lvl>
    <w:lvl w:ilvl="6" w:tplc="B5F89F2E" w:tentative="1">
      <w:start w:val="1"/>
      <w:numFmt w:val="decimal"/>
      <w:lvlText w:val="%7."/>
      <w:lvlJc w:val="left"/>
      <w:pPr>
        <w:tabs>
          <w:tab w:val="num" w:pos="5040"/>
        </w:tabs>
        <w:ind w:left="5040" w:hanging="360"/>
      </w:pPr>
    </w:lvl>
    <w:lvl w:ilvl="7" w:tplc="2D0C8608" w:tentative="1">
      <w:start w:val="1"/>
      <w:numFmt w:val="decimal"/>
      <w:lvlText w:val="%8."/>
      <w:lvlJc w:val="left"/>
      <w:pPr>
        <w:tabs>
          <w:tab w:val="num" w:pos="5760"/>
        </w:tabs>
        <w:ind w:left="5760" w:hanging="360"/>
      </w:pPr>
    </w:lvl>
    <w:lvl w:ilvl="8" w:tplc="59080EE0" w:tentative="1">
      <w:start w:val="1"/>
      <w:numFmt w:val="decimal"/>
      <w:lvlText w:val="%9."/>
      <w:lvlJc w:val="left"/>
      <w:pPr>
        <w:tabs>
          <w:tab w:val="num" w:pos="6480"/>
        </w:tabs>
        <w:ind w:left="6480" w:hanging="360"/>
      </w:pPr>
    </w:lvl>
  </w:abstractNum>
  <w:abstractNum w:abstractNumId="16" w15:restartNumberingAfterBreak="0">
    <w:nsid w:val="3A24442B"/>
    <w:multiLevelType w:val="hybridMultilevel"/>
    <w:tmpl w:val="4A44727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4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A911ABD"/>
    <w:multiLevelType w:val="multilevel"/>
    <w:tmpl w:val="E59046BE"/>
    <w:lvl w:ilvl="0">
      <w:start w:val="6"/>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768" w:hanging="360"/>
      </w:pPr>
      <w:rPr>
        <w:rFonts w:hint="default"/>
        <w:lang w:val="en-US" w:eastAsia="en-US" w:bidi="ar-SA"/>
      </w:rPr>
    </w:lvl>
    <w:lvl w:ilvl="4">
      <w:numFmt w:val="bullet"/>
      <w:lvlText w:val="•"/>
      <w:lvlJc w:val="left"/>
      <w:pPr>
        <w:ind w:left="3742" w:hanging="360"/>
      </w:pPr>
      <w:rPr>
        <w:rFonts w:hint="default"/>
        <w:lang w:val="en-US" w:eastAsia="en-US" w:bidi="ar-SA"/>
      </w:rPr>
    </w:lvl>
    <w:lvl w:ilvl="5">
      <w:numFmt w:val="bullet"/>
      <w:lvlText w:val="•"/>
      <w:lvlJc w:val="left"/>
      <w:pPr>
        <w:ind w:left="4716" w:hanging="360"/>
      </w:pPr>
      <w:rPr>
        <w:rFonts w:hint="default"/>
        <w:lang w:val="en-US" w:eastAsia="en-US" w:bidi="ar-SA"/>
      </w:rPr>
    </w:lvl>
    <w:lvl w:ilvl="6">
      <w:numFmt w:val="bullet"/>
      <w:lvlText w:val="•"/>
      <w:lvlJc w:val="left"/>
      <w:pPr>
        <w:ind w:left="5690" w:hanging="360"/>
      </w:pPr>
      <w:rPr>
        <w:rFonts w:hint="default"/>
        <w:lang w:val="en-US" w:eastAsia="en-US" w:bidi="ar-SA"/>
      </w:rPr>
    </w:lvl>
    <w:lvl w:ilvl="7">
      <w:numFmt w:val="bullet"/>
      <w:lvlText w:val="•"/>
      <w:lvlJc w:val="left"/>
      <w:pPr>
        <w:ind w:left="6664" w:hanging="360"/>
      </w:pPr>
      <w:rPr>
        <w:rFonts w:hint="default"/>
        <w:lang w:val="en-US" w:eastAsia="en-US" w:bidi="ar-SA"/>
      </w:rPr>
    </w:lvl>
    <w:lvl w:ilvl="8">
      <w:numFmt w:val="bullet"/>
      <w:lvlText w:val="•"/>
      <w:lvlJc w:val="left"/>
      <w:pPr>
        <w:ind w:left="7638" w:hanging="360"/>
      </w:pPr>
      <w:rPr>
        <w:rFonts w:hint="default"/>
        <w:lang w:val="en-US" w:eastAsia="en-US" w:bidi="ar-SA"/>
      </w:rPr>
    </w:lvl>
  </w:abstractNum>
  <w:abstractNum w:abstractNumId="18" w15:restartNumberingAfterBreak="0">
    <w:nsid w:val="3D565F69"/>
    <w:multiLevelType w:val="hybridMultilevel"/>
    <w:tmpl w:val="1BA013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882BB1"/>
    <w:multiLevelType w:val="hybridMultilevel"/>
    <w:tmpl w:val="B568C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43F79A8"/>
    <w:multiLevelType w:val="multilevel"/>
    <w:tmpl w:val="DB141ABE"/>
    <w:lvl w:ilvl="0">
      <w:start w:val="1"/>
      <w:numFmt w:val="decimal"/>
      <w:lvlText w:val="%1."/>
      <w:lvlJc w:val="left"/>
      <w:pPr>
        <w:ind w:left="624" w:hanging="18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900" w:hanging="36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2754" w:hanging="360"/>
      </w:pPr>
      <w:rPr>
        <w:rFonts w:hint="default"/>
        <w:lang w:val="en-US" w:eastAsia="en-US" w:bidi="ar-SA"/>
      </w:rPr>
    </w:lvl>
    <w:lvl w:ilvl="3">
      <w:numFmt w:val="bullet"/>
      <w:lvlText w:val="•"/>
      <w:lvlJc w:val="left"/>
      <w:pPr>
        <w:ind w:left="3608" w:hanging="360"/>
      </w:pPr>
      <w:rPr>
        <w:rFonts w:hint="default"/>
        <w:lang w:val="en-US" w:eastAsia="en-US" w:bidi="ar-SA"/>
      </w:rPr>
    </w:lvl>
    <w:lvl w:ilvl="4">
      <w:numFmt w:val="bullet"/>
      <w:lvlText w:val="•"/>
      <w:lvlJc w:val="left"/>
      <w:pPr>
        <w:ind w:left="4462" w:hanging="360"/>
      </w:pPr>
      <w:rPr>
        <w:rFonts w:hint="default"/>
        <w:lang w:val="en-US" w:eastAsia="en-US" w:bidi="ar-SA"/>
      </w:rPr>
    </w:lvl>
    <w:lvl w:ilvl="5">
      <w:numFmt w:val="bullet"/>
      <w:lvlText w:val="•"/>
      <w:lvlJc w:val="left"/>
      <w:pPr>
        <w:ind w:left="5316"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024" w:hanging="360"/>
      </w:pPr>
      <w:rPr>
        <w:rFonts w:hint="default"/>
        <w:lang w:val="en-US" w:eastAsia="en-US" w:bidi="ar-SA"/>
      </w:rPr>
    </w:lvl>
    <w:lvl w:ilvl="8">
      <w:numFmt w:val="bullet"/>
      <w:lvlText w:val="•"/>
      <w:lvlJc w:val="left"/>
      <w:pPr>
        <w:ind w:left="7878" w:hanging="360"/>
      </w:pPr>
      <w:rPr>
        <w:rFonts w:hint="default"/>
        <w:lang w:val="en-US" w:eastAsia="en-US" w:bidi="ar-SA"/>
      </w:rPr>
    </w:lvl>
  </w:abstractNum>
  <w:abstractNum w:abstractNumId="21" w15:restartNumberingAfterBreak="0">
    <w:nsid w:val="44F7748B"/>
    <w:multiLevelType w:val="hybridMultilevel"/>
    <w:tmpl w:val="940281BE"/>
    <w:lvl w:ilvl="0" w:tplc="A12A365E">
      <w:start w:val="11"/>
      <w:numFmt w:val="decimal"/>
      <w:lvlText w:val="%1."/>
      <w:lvlJc w:val="left"/>
      <w:pPr>
        <w:ind w:left="720" w:hanging="360"/>
      </w:pPr>
      <w:rPr>
        <w:rFonts w:hint="default"/>
      </w:rPr>
    </w:lvl>
    <w:lvl w:ilvl="1" w:tplc="0E1A7646" w:tentative="1">
      <w:start w:val="1"/>
      <w:numFmt w:val="lowerLetter"/>
      <w:lvlText w:val="%2."/>
      <w:lvlJc w:val="left"/>
      <w:pPr>
        <w:ind w:left="1440" w:hanging="360"/>
      </w:pPr>
    </w:lvl>
    <w:lvl w:ilvl="2" w:tplc="D2AEE51E" w:tentative="1">
      <w:start w:val="1"/>
      <w:numFmt w:val="lowerRoman"/>
      <w:lvlText w:val="%3."/>
      <w:lvlJc w:val="right"/>
      <w:pPr>
        <w:ind w:left="2160" w:hanging="180"/>
      </w:pPr>
    </w:lvl>
    <w:lvl w:ilvl="3" w:tplc="71D2FA54" w:tentative="1">
      <w:start w:val="1"/>
      <w:numFmt w:val="decimal"/>
      <w:lvlText w:val="%4."/>
      <w:lvlJc w:val="left"/>
      <w:pPr>
        <w:ind w:left="2880" w:hanging="360"/>
      </w:pPr>
    </w:lvl>
    <w:lvl w:ilvl="4" w:tplc="32F8BC9E" w:tentative="1">
      <w:start w:val="1"/>
      <w:numFmt w:val="lowerLetter"/>
      <w:lvlText w:val="%5."/>
      <w:lvlJc w:val="left"/>
      <w:pPr>
        <w:ind w:left="3600" w:hanging="360"/>
      </w:pPr>
    </w:lvl>
    <w:lvl w:ilvl="5" w:tplc="89F2B26C" w:tentative="1">
      <w:start w:val="1"/>
      <w:numFmt w:val="lowerRoman"/>
      <w:lvlText w:val="%6."/>
      <w:lvlJc w:val="right"/>
      <w:pPr>
        <w:ind w:left="4320" w:hanging="180"/>
      </w:pPr>
    </w:lvl>
    <w:lvl w:ilvl="6" w:tplc="7298C574" w:tentative="1">
      <w:start w:val="1"/>
      <w:numFmt w:val="decimal"/>
      <w:lvlText w:val="%7."/>
      <w:lvlJc w:val="left"/>
      <w:pPr>
        <w:ind w:left="5040" w:hanging="360"/>
      </w:pPr>
    </w:lvl>
    <w:lvl w:ilvl="7" w:tplc="A3F6B0DA" w:tentative="1">
      <w:start w:val="1"/>
      <w:numFmt w:val="lowerLetter"/>
      <w:lvlText w:val="%8."/>
      <w:lvlJc w:val="left"/>
      <w:pPr>
        <w:ind w:left="5760" w:hanging="360"/>
      </w:pPr>
    </w:lvl>
    <w:lvl w:ilvl="8" w:tplc="1E0872EA" w:tentative="1">
      <w:start w:val="1"/>
      <w:numFmt w:val="lowerRoman"/>
      <w:lvlText w:val="%9."/>
      <w:lvlJc w:val="right"/>
      <w:pPr>
        <w:ind w:left="6480" w:hanging="180"/>
      </w:pPr>
    </w:lvl>
  </w:abstractNum>
  <w:abstractNum w:abstractNumId="22" w15:restartNumberingAfterBreak="0">
    <w:nsid w:val="47CE7E91"/>
    <w:multiLevelType w:val="hybridMultilevel"/>
    <w:tmpl w:val="9DD43510"/>
    <w:lvl w:ilvl="0" w:tplc="297E0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1D2845"/>
    <w:multiLevelType w:val="multilevel"/>
    <w:tmpl w:val="74D80708"/>
    <w:name w:val="WW8Num122"/>
    <w:lvl w:ilvl="0">
      <w:start w:val="1"/>
      <w:numFmt w:val="decimal"/>
      <w:lvlText w:val="%1."/>
      <w:lvlJc w:val="left"/>
      <w:pPr>
        <w:tabs>
          <w:tab w:val="num" w:pos="720"/>
        </w:tabs>
        <w:ind w:left="720" w:hanging="360"/>
      </w:pPr>
      <w:rPr>
        <w:rFonts w:hint="default"/>
      </w:rPr>
    </w:lvl>
    <w:lvl w:ilvl="1">
      <w:start w:val="2"/>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4" w15:restartNumberingAfterBreak="0">
    <w:nsid w:val="4FA82153"/>
    <w:multiLevelType w:val="hybridMultilevel"/>
    <w:tmpl w:val="05DC154A"/>
    <w:lvl w:ilvl="0" w:tplc="97449466">
      <w:start w:val="1"/>
      <w:numFmt w:val="decimal"/>
      <w:lvlText w:val="%1."/>
      <w:lvlJc w:val="left"/>
      <w:pPr>
        <w:ind w:left="820" w:hanging="360"/>
      </w:pPr>
      <w:rPr>
        <w:rFonts w:ascii="Times New Roman" w:eastAsia="Times New Roman" w:hAnsi="Times New Roman" w:cs="Times New Roman" w:hint="default"/>
        <w:spacing w:val="-2"/>
        <w:w w:val="99"/>
        <w:sz w:val="24"/>
        <w:szCs w:val="24"/>
        <w:lang w:val="en-US" w:eastAsia="en-US" w:bidi="ar-SA"/>
      </w:rPr>
    </w:lvl>
    <w:lvl w:ilvl="1" w:tplc="B0986E14">
      <w:numFmt w:val="bullet"/>
      <w:lvlText w:val="•"/>
      <w:lvlJc w:val="left"/>
      <w:pPr>
        <w:ind w:left="1696" w:hanging="360"/>
      </w:pPr>
      <w:rPr>
        <w:rFonts w:hint="default"/>
        <w:lang w:val="en-US" w:eastAsia="en-US" w:bidi="ar-SA"/>
      </w:rPr>
    </w:lvl>
    <w:lvl w:ilvl="2" w:tplc="92DA1DA0">
      <w:numFmt w:val="bullet"/>
      <w:lvlText w:val="•"/>
      <w:lvlJc w:val="left"/>
      <w:pPr>
        <w:ind w:left="2573" w:hanging="360"/>
      </w:pPr>
      <w:rPr>
        <w:rFonts w:hint="default"/>
        <w:lang w:val="en-US" w:eastAsia="en-US" w:bidi="ar-SA"/>
      </w:rPr>
    </w:lvl>
    <w:lvl w:ilvl="3" w:tplc="0B725622">
      <w:numFmt w:val="bullet"/>
      <w:lvlText w:val="•"/>
      <w:lvlJc w:val="left"/>
      <w:pPr>
        <w:ind w:left="3449" w:hanging="360"/>
      </w:pPr>
      <w:rPr>
        <w:rFonts w:hint="default"/>
        <w:lang w:val="en-US" w:eastAsia="en-US" w:bidi="ar-SA"/>
      </w:rPr>
    </w:lvl>
    <w:lvl w:ilvl="4" w:tplc="CDCA6E4E">
      <w:numFmt w:val="bullet"/>
      <w:lvlText w:val="•"/>
      <w:lvlJc w:val="left"/>
      <w:pPr>
        <w:ind w:left="4326" w:hanging="360"/>
      </w:pPr>
      <w:rPr>
        <w:rFonts w:hint="default"/>
        <w:lang w:val="en-US" w:eastAsia="en-US" w:bidi="ar-SA"/>
      </w:rPr>
    </w:lvl>
    <w:lvl w:ilvl="5" w:tplc="290CF660">
      <w:numFmt w:val="bullet"/>
      <w:lvlText w:val="•"/>
      <w:lvlJc w:val="left"/>
      <w:pPr>
        <w:ind w:left="5203" w:hanging="360"/>
      </w:pPr>
      <w:rPr>
        <w:rFonts w:hint="default"/>
        <w:lang w:val="en-US" w:eastAsia="en-US" w:bidi="ar-SA"/>
      </w:rPr>
    </w:lvl>
    <w:lvl w:ilvl="6" w:tplc="6D4A0E5C">
      <w:numFmt w:val="bullet"/>
      <w:lvlText w:val="•"/>
      <w:lvlJc w:val="left"/>
      <w:pPr>
        <w:ind w:left="6079" w:hanging="360"/>
      </w:pPr>
      <w:rPr>
        <w:rFonts w:hint="default"/>
        <w:lang w:val="en-US" w:eastAsia="en-US" w:bidi="ar-SA"/>
      </w:rPr>
    </w:lvl>
    <w:lvl w:ilvl="7" w:tplc="30EA07E2">
      <w:numFmt w:val="bullet"/>
      <w:lvlText w:val="•"/>
      <w:lvlJc w:val="left"/>
      <w:pPr>
        <w:ind w:left="6956" w:hanging="360"/>
      </w:pPr>
      <w:rPr>
        <w:rFonts w:hint="default"/>
        <w:lang w:val="en-US" w:eastAsia="en-US" w:bidi="ar-SA"/>
      </w:rPr>
    </w:lvl>
    <w:lvl w:ilvl="8" w:tplc="A56EFBD4">
      <w:numFmt w:val="bullet"/>
      <w:lvlText w:val="•"/>
      <w:lvlJc w:val="left"/>
      <w:pPr>
        <w:ind w:left="7833" w:hanging="360"/>
      </w:pPr>
      <w:rPr>
        <w:rFonts w:hint="default"/>
        <w:lang w:val="en-US" w:eastAsia="en-US" w:bidi="ar-SA"/>
      </w:rPr>
    </w:lvl>
  </w:abstractNum>
  <w:abstractNum w:abstractNumId="25" w15:restartNumberingAfterBreak="0">
    <w:nsid w:val="549341FD"/>
    <w:multiLevelType w:val="hybridMultilevel"/>
    <w:tmpl w:val="BC7EBC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B912B5"/>
    <w:multiLevelType w:val="hybridMultilevel"/>
    <w:tmpl w:val="4F5027C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67EC2884">
      <w:start w:val="1"/>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6A2414F"/>
    <w:multiLevelType w:val="multilevel"/>
    <w:tmpl w:val="6E483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924010"/>
    <w:multiLevelType w:val="hybridMultilevel"/>
    <w:tmpl w:val="E034E8FA"/>
    <w:lvl w:ilvl="0" w:tplc="5CA45BCC">
      <w:numFmt w:val="bullet"/>
      <w:lvlText w:val="•"/>
      <w:lvlJc w:val="left"/>
      <w:pPr>
        <w:ind w:left="100" w:hanging="144"/>
      </w:pPr>
      <w:rPr>
        <w:rFonts w:ascii="Times New Roman" w:eastAsia="Times New Roman" w:hAnsi="Times New Roman" w:cs="Times New Roman" w:hint="default"/>
        <w:w w:val="100"/>
        <w:sz w:val="24"/>
        <w:szCs w:val="24"/>
        <w:lang w:val="en-US" w:eastAsia="en-US" w:bidi="ar-SA"/>
      </w:rPr>
    </w:lvl>
    <w:lvl w:ilvl="1" w:tplc="219E1E7A">
      <w:numFmt w:val="bullet"/>
      <w:lvlText w:val="•"/>
      <w:lvlJc w:val="left"/>
      <w:pPr>
        <w:ind w:left="1048" w:hanging="144"/>
      </w:pPr>
      <w:rPr>
        <w:rFonts w:hint="default"/>
        <w:lang w:val="en-US" w:eastAsia="en-US" w:bidi="ar-SA"/>
      </w:rPr>
    </w:lvl>
    <w:lvl w:ilvl="2" w:tplc="88083034">
      <w:numFmt w:val="bullet"/>
      <w:lvlText w:val="•"/>
      <w:lvlJc w:val="left"/>
      <w:pPr>
        <w:ind w:left="1997" w:hanging="144"/>
      </w:pPr>
      <w:rPr>
        <w:rFonts w:hint="default"/>
        <w:lang w:val="en-US" w:eastAsia="en-US" w:bidi="ar-SA"/>
      </w:rPr>
    </w:lvl>
    <w:lvl w:ilvl="3" w:tplc="AB44FCA0">
      <w:numFmt w:val="bullet"/>
      <w:lvlText w:val="•"/>
      <w:lvlJc w:val="left"/>
      <w:pPr>
        <w:ind w:left="2945" w:hanging="144"/>
      </w:pPr>
      <w:rPr>
        <w:rFonts w:hint="default"/>
        <w:lang w:val="en-US" w:eastAsia="en-US" w:bidi="ar-SA"/>
      </w:rPr>
    </w:lvl>
    <w:lvl w:ilvl="4" w:tplc="4B5C89B8">
      <w:numFmt w:val="bullet"/>
      <w:lvlText w:val="•"/>
      <w:lvlJc w:val="left"/>
      <w:pPr>
        <w:ind w:left="3894" w:hanging="144"/>
      </w:pPr>
      <w:rPr>
        <w:rFonts w:hint="default"/>
        <w:lang w:val="en-US" w:eastAsia="en-US" w:bidi="ar-SA"/>
      </w:rPr>
    </w:lvl>
    <w:lvl w:ilvl="5" w:tplc="CE147BC4">
      <w:numFmt w:val="bullet"/>
      <w:lvlText w:val="•"/>
      <w:lvlJc w:val="left"/>
      <w:pPr>
        <w:ind w:left="4843" w:hanging="144"/>
      </w:pPr>
      <w:rPr>
        <w:rFonts w:hint="default"/>
        <w:lang w:val="en-US" w:eastAsia="en-US" w:bidi="ar-SA"/>
      </w:rPr>
    </w:lvl>
    <w:lvl w:ilvl="6" w:tplc="92147680">
      <w:numFmt w:val="bullet"/>
      <w:lvlText w:val="•"/>
      <w:lvlJc w:val="left"/>
      <w:pPr>
        <w:ind w:left="5791" w:hanging="144"/>
      </w:pPr>
      <w:rPr>
        <w:rFonts w:hint="default"/>
        <w:lang w:val="en-US" w:eastAsia="en-US" w:bidi="ar-SA"/>
      </w:rPr>
    </w:lvl>
    <w:lvl w:ilvl="7" w:tplc="6636A594">
      <w:numFmt w:val="bullet"/>
      <w:lvlText w:val="•"/>
      <w:lvlJc w:val="left"/>
      <w:pPr>
        <w:ind w:left="6740" w:hanging="144"/>
      </w:pPr>
      <w:rPr>
        <w:rFonts w:hint="default"/>
        <w:lang w:val="en-US" w:eastAsia="en-US" w:bidi="ar-SA"/>
      </w:rPr>
    </w:lvl>
    <w:lvl w:ilvl="8" w:tplc="A0C8C924">
      <w:numFmt w:val="bullet"/>
      <w:lvlText w:val="•"/>
      <w:lvlJc w:val="left"/>
      <w:pPr>
        <w:ind w:left="7689" w:hanging="144"/>
      </w:pPr>
      <w:rPr>
        <w:rFonts w:hint="default"/>
        <w:lang w:val="en-US" w:eastAsia="en-US" w:bidi="ar-SA"/>
      </w:rPr>
    </w:lvl>
  </w:abstractNum>
  <w:abstractNum w:abstractNumId="29" w15:restartNumberingAfterBreak="0">
    <w:nsid w:val="586F61F4"/>
    <w:multiLevelType w:val="hybridMultilevel"/>
    <w:tmpl w:val="729C4B8A"/>
    <w:lvl w:ilvl="0" w:tplc="297E0A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DF54689"/>
    <w:multiLevelType w:val="hybridMultilevel"/>
    <w:tmpl w:val="0768A1F0"/>
    <w:lvl w:ilvl="0" w:tplc="29DEB3E8">
      <w:start w:val="1"/>
      <w:numFmt w:val="decimal"/>
      <w:lvlText w:val="%1."/>
      <w:lvlJc w:val="left"/>
      <w:pPr>
        <w:ind w:left="720" w:hanging="360"/>
      </w:pPr>
      <w:rPr>
        <w:b w:val="0"/>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F1039CC"/>
    <w:multiLevelType w:val="hybridMultilevel"/>
    <w:tmpl w:val="6D1AFDF6"/>
    <w:lvl w:ilvl="0" w:tplc="53D817B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530DB9"/>
    <w:multiLevelType w:val="hybridMultilevel"/>
    <w:tmpl w:val="292A7C6E"/>
    <w:lvl w:ilvl="0" w:tplc="2816263C">
      <w:start w:val="1"/>
      <w:numFmt w:val="decimal"/>
      <w:lvlText w:val="%1."/>
      <w:lvlJc w:val="left"/>
      <w:pPr>
        <w:tabs>
          <w:tab w:val="num" w:pos="520"/>
        </w:tabs>
        <w:ind w:left="520" w:hanging="360"/>
      </w:pPr>
    </w:lvl>
    <w:lvl w:ilvl="1" w:tplc="4D3EA094" w:tentative="1">
      <w:start w:val="1"/>
      <w:numFmt w:val="decimal"/>
      <w:lvlText w:val="%2."/>
      <w:lvlJc w:val="left"/>
      <w:pPr>
        <w:tabs>
          <w:tab w:val="num" w:pos="1240"/>
        </w:tabs>
        <w:ind w:left="1240" w:hanging="360"/>
      </w:pPr>
    </w:lvl>
    <w:lvl w:ilvl="2" w:tplc="CFA220C8" w:tentative="1">
      <w:start w:val="1"/>
      <w:numFmt w:val="decimal"/>
      <w:lvlText w:val="%3."/>
      <w:lvlJc w:val="left"/>
      <w:pPr>
        <w:tabs>
          <w:tab w:val="num" w:pos="1960"/>
        </w:tabs>
        <w:ind w:left="1960" w:hanging="360"/>
      </w:pPr>
    </w:lvl>
    <w:lvl w:ilvl="3" w:tplc="11AAFC2E" w:tentative="1">
      <w:start w:val="1"/>
      <w:numFmt w:val="decimal"/>
      <w:lvlText w:val="%4."/>
      <w:lvlJc w:val="left"/>
      <w:pPr>
        <w:tabs>
          <w:tab w:val="num" w:pos="2680"/>
        </w:tabs>
        <w:ind w:left="2680" w:hanging="360"/>
      </w:pPr>
    </w:lvl>
    <w:lvl w:ilvl="4" w:tplc="2BDC182E" w:tentative="1">
      <w:start w:val="1"/>
      <w:numFmt w:val="decimal"/>
      <w:lvlText w:val="%5."/>
      <w:lvlJc w:val="left"/>
      <w:pPr>
        <w:tabs>
          <w:tab w:val="num" w:pos="3400"/>
        </w:tabs>
        <w:ind w:left="3400" w:hanging="360"/>
      </w:pPr>
    </w:lvl>
    <w:lvl w:ilvl="5" w:tplc="E3DAD738" w:tentative="1">
      <w:start w:val="1"/>
      <w:numFmt w:val="decimal"/>
      <w:lvlText w:val="%6."/>
      <w:lvlJc w:val="left"/>
      <w:pPr>
        <w:tabs>
          <w:tab w:val="num" w:pos="4120"/>
        </w:tabs>
        <w:ind w:left="4120" w:hanging="360"/>
      </w:pPr>
    </w:lvl>
    <w:lvl w:ilvl="6" w:tplc="278217F6" w:tentative="1">
      <w:start w:val="1"/>
      <w:numFmt w:val="decimal"/>
      <w:lvlText w:val="%7."/>
      <w:lvlJc w:val="left"/>
      <w:pPr>
        <w:tabs>
          <w:tab w:val="num" w:pos="4840"/>
        </w:tabs>
        <w:ind w:left="4840" w:hanging="360"/>
      </w:pPr>
    </w:lvl>
    <w:lvl w:ilvl="7" w:tplc="940E85E0" w:tentative="1">
      <w:start w:val="1"/>
      <w:numFmt w:val="decimal"/>
      <w:lvlText w:val="%8."/>
      <w:lvlJc w:val="left"/>
      <w:pPr>
        <w:tabs>
          <w:tab w:val="num" w:pos="5560"/>
        </w:tabs>
        <w:ind w:left="5560" w:hanging="360"/>
      </w:pPr>
    </w:lvl>
    <w:lvl w:ilvl="8" w:tplc="70446592" w:tentative="1">
      <w:start w:val="1"/>
      <w:numFmt w:val="decimal"/>
      <w:lvlText w:val="%9."/>
      <w:lvlJc w:val="left"/>
      <w:pPr>
        <w:tabs>
          <w:tab w:val="num" w:pos="6280"/>
        </w:tabs>
        <w:ind w:left="6280" w:hanging="360"/>
      </w:pPr>
    </w:lvl>
  </w:abstractNum>
  <w:abstractNum w:abstractNumId="33" w15:restartNumberingAfterBreak="0">
    <w:nsid w:val="61985AC0"/>
    <w:multiLevelType w:val="hybridMultilevel"/>
    <w:tmpl w:val="6E5C384C"/>
    <w:lvl w:ilvl="0" w:tplc="AB9037D2">
      <w:start w:val="1"/>
      <w:numFmt w:val="decimal"/>
      <w:lvlText w:val="%1."/>
      <w:lvlJc w:val="left"/>
      <w:pPr>
        <w:ind w:left="340" w:hanging="240"/>
      </w:pPr>
      <w:rPr>
        <w:rFonts w:ascii="Times New Roman" w:eastAsia="Times New Roman" w:hAnsi="Times New Roman" w:cs="Times New Roman" w:hint="default"/>
        <w:b/>
        <w:bCs/>
        <w:spacing w:val="-3"/>
        <w:w w:val="99"/>
        <w:sz w:val="24"/>
        <w:szCs w:val="24"/>
        <w:lang w:val="en-US" w:eastAsia="en-US" w:bidi="ar-SA"/>
      </w:rPr>
    </w:lvl>
    <w:lvl w:ilvl="1" w:tplc="E904C85E">
      <w:numFmt w:val="bullet"/>
      <w:lvlText w:val=""/>
      <w:lvlJc w:val="left"/>
      <w:pPr>
        <w:ind w:left="820" w:hanging="360"/>
      </w:pPr>
      <w:rPr>
        <w:rFonts w:ascii="Symbol" w:eastAsia="Symbol" w:hAnsi="Symbol" w:cs="Symbol" w:hint="default"/>
        <w:w w:val="100"/>
        <w:sz w:val="24"/>
        <w:szCs w:val="24"/>
        <w:lang w:val="en-US" w:eastAsia="en-US" w:bidi="ar-SA"/>
      </w:rPr>
    </w:lvl>
    <w:lvl w:ilvl="2" w:tplc="353215D2">
      <w:numFmt w:val="bullet"/>
      <w:lvlText w:val="•"/>
      <w:lvlJc w:val="left"/>
      <w:pPr>
        <w:ind w:left="1794" w:hanging="360"/>
      </w:pPr>
      <w:rPr>
        <w:rFonts w:hint="default"/>
        <w:lang w:val="en-US" w:eastAsia="en-US" w:bidi="ar-SA"/>
      </w:rPr>
    </w:lvl>
    <w:lvl w:ilvl="3" w:tplc="96D8450C">
      <w:numFmt w:val="bullet"/>
      <w:lvlText w:val="•"/>
      <w:lvlJc w:val="left"/>
      <w:pPr>
        <w:ind w:left="2768" w:hanging="360"/>
      </w:pPr>
      <w:rPr>
        <w:rFonts w:hint="default"/>
        <w:lang w:val="en-US" w:eastAsia="en-US" w:bidi="ar-SA"/>
      </w:rPr>
    </w:lvl>
    <w:lvl w:ilvl="4" w:tplc="3BAC9F8E">
      <w:numFmt w:val="bullet"/>
      <w:lvlText w:val="•"/>
      <w:lvlJc w:val="left"/>
      <w:pPr>
        <w:ind w:left="3742" w:hanging="360"/>
      </w:pPr>
      <w:rPr>
        <w:rFonts w:hint="default"/>
        <w:lang w:val="en-US" w:eastAsia="en-US" w:bidi="ar-SA"/>
      </w:rPr>
    </w:lvl>
    <w:lvl w:ilvl="5" w:tplc="B3705912">
      <w:numFmt w:val="bullet"/>
      <w:lvlText w:val="•"/>
      <w:lvlJc w:val="left"/>
      <w:pPr>
        <w:ind w:left="4716" w:hanging="360"/>
      </w:pPr>
      <w:rPr>
        <w:rFonts w:hint="default"/>
        <w:lang w:val="en-US" w:eastAsia="en-US" w:bidi="ar-SA"/>
      </w:rPr>
    </w:lvl>
    <w:lvl w:ilvl="6" w:tplc="7C8EE6B2">
      <w:numFmt w:val="bullet"/>
      <w:lvlText w:val="•"/>
      <w:lvlJc w:val="left"/>
      <w:pPr>
        <w:ind w:left="5690" w:hanging="360"/>
      </w:pPr>
      <w:rPr>
        <w:rFonts w:hint="default"/>
        <w:lang w:val="en-US" w:eastAsia="en-US" w:bidi="ar-SA"/>
      </w:rPr>
    </w:lvl>
    <w:lvl w:ilvl="7" w:tplc="D6D07D1A">
      <w:numFmt w:val="bullet"/>
      <w:lvlText w:val="•"/>
      <w:lvlJc w:val="left"/>
      <w:pPr>
        <w:ind w:left="6664" w:hanging="360"/>
      </w:pPr>
      <w:rPr>
        <w:rFonts w:hint="default"/>
        <w:lang w:val="en-US" w:eastAsia="en-US" w:bidi="ar-SA"/>
      </w:rPr>
    </w:lvl>
    <w:lvl w:ilvl="8" w:tplc="AF8889CC">
      <w:numFmt w:val="bullet"/>
      <w:lvlText w:val="•"/>
      <w:lvlJc w:val="left"/>
      <w:pPr>
        <w:ind w:left="7638" w:hanging="360"/>
      </w:pPr>
      <w:rPr>
        <w:rFonts w:hint="default"/>
        <w:lang w:val="en-US" w:eastAsia="en-US" w:bidi="ar-SA"/>
      </w:rPr>
    </w:lvl>
  </w:abstractNum>
  <w:abstractNum w:abstractNumId="34" w15:restartNumberingAfterBreak="0">
    <w:nsid w:val="67602C7F"/>
    <w:multiLevelType w:val="hybridMultilevel"/>
    <w:tmpl w:val="7B4A50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81D79B9"/>
    <w:multiLevelType w:val="multilevel"/>
    <w:tmpl w:val="055A92AA"/>
    <w:lvl w:ilvl="0">
      <w:numFmt w:val="bullet"/>
      <w:lvlText w:val=""/>
      <w:lvlJc w:val="left"/>
      <w:pPr>
        <w:ind w:left="878" w:hanging="389"/>
      </w:pPr>
      <w:rPr>
        <w:rFonts w:ascii="Symbol" w:eastAsia="Symbol" w:hAnsi="Symbol" w:cs="Symbol" w:hint="default"/>
        <w:w w:val="100"/>
        <w:sz w:val="24"/>
        <w:szCs w:val="24"/>
        <w:lang w:val="en-US" w:eastAsia="en-US" w:bidi="ar-SA"/>
      </w:rPr>
    </w:lvl>
    <w:lvl w:ilvl="1">
      <w:start w:val="1"/>
      <w:numFmt w:val="decimal"/>
      <w:lvlText w:val="%1.%2"/>
      <w:lvlJc w:val="left"/>
      <w:pPr>
        <w:ind w:left="878" w:hanging="389"/>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209" w:hanging="204"/>
      </w:pPr>
      <w:rPr>
        <w:rFonts w:hint="default"/>
        <w:w w:val="100"/>
        <w:lang w:val="en-US" w:eastAsia="en-US" w:bidi="ar-SA"/>
      </w:rPr>
    </w:lvl>
    <w:lvl w:ilvl="3">
      <w:numFmt w:val="bullet"/>
      <w:lvlText w:val="o"/>
      <w:lvlJc w:val="left"/>
      <w:pPr>
        <w:ind w:left="1929" w:hanging="245"/>
      </w:pPr>
      <w:rPr>
        <w:rFonts w:ascii="Courier New" w:eastAsia="Courier New" w:hAnsi="Courier New" w:cs="Courier New" w:hint="default"/>
        <w:w w:val="100"/>
        <w:sz w:val="24"/>
        <w:szCs w:val="24"/>
        <w:lang w:val="en-US" w:eastAsia="en-US" w:bidi="ar-SA"/>
      </w:rPr>
    </w:lvl>
    <w:lvl w:ilvl="4">
      <w:numFmt w:val="bullet"/>
      <w:lvlText w:val="•"/>
      <w:lvlJc w:val="left"/>
      <w:pPr>
        <w:ind w:left="3940" w:hanging="245"/>
      </w:pPr>
      <w:rPr>
        <w:rFonts w:hint="default"/>
        <w:lang w:val="en-US" w:eastAsia="en-US" w:bidi="ar-SA"/>
      </w:rPr>
    </w:lvl>
    <w:lvl w:ilvl="5">
      <w:numFmt w:val="bullet"/>
      <w:lvlText w:val="•"/>
      <w:lvlJc w:val="left"/>
      <w:pPr>
        <w:ind w:left="4946" w:hanging="245"/>
      </w:pPr>
      <w:rPr>
        <w:rFonts w:hint="default"/>
        <w:lang w:val="en-US" w:eastAsia="en-US" w:bidi="ar-SA"/>
      </w:rPr>
    </w:lvl>
    <w:lvl w:ilvl="6">
      <w:numFmt w:val="bullet"/>
      <w:lvlText w:val="•"/>
      <w:lvlJc w:val="left"/>
      <w:pPr>
        <w:ind w:left="5952" w:hanging="245"/>
      </w:pPr>
      <w:rPr>
        <w:rFonts w:hint="default"/>
        <w:lang w:val="en-US" w:eastAsia="en-US" w:bidi="ar-SA"/>
      </w:rPr>
    </w:lvl>
    <w:lvl w:ilvl="7">
      <w:numFmt w:val="bullet"/>
      <w:lvlText w:val="•"/>
      <w:lvlJc w:val="left"/>
      <w:pPr>
        <w:ind w:left="6958" w:hanging="245"/>
      </w:pPr>
      <w:rPr>
        <w:rFonts w:hint="default"/>
        <w:lang w:val="en-US" w:eastAsia="en-US" w:bidi="ar-SA"/>
      </w:rPr>
    </w:lvl>
    <w:lvl w:ilvl="8">
      <w:numFmt w:val="bullet"/>
      <w:lvlText w:val="•"/>
      <w:lvlJc w:val="left"/>
      <w:pPr>
        <w:ind w:left="7963" w:hanging="245"/>
      </w:pPr>
      <w:rPr>
        <w:rFonts w:hint="default"/>
        <w:lang w:val="en-US" w:eastAsia="en-US" w:bidi="ar-SA"/>
      </w:rPr>
    </w:lvl>
  </w:abstractNum>
  <w:abstractNum w:abstractNumId="36" w15:restartNumberingAfterBreak="0">
    <w:nsid w:val="691B73EE"/>
    <w:multiLevelType w:val="hybridMultilevel"/>
    <w:tmpl w:val="9B56DE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A624EF"/>
    <w:multiLevelType w:val="hybridMultilevel"/>
    <w:tmpl w:val="8C16A762"/>
    <w:lvl w:ilvl="0" w:tplc="F480704C">
      <w:start w:val="10"/>
      <w:numFmt w:val="decimal"/>
      <w:lvlText w:val="%1."/>
      <w:lvlJc w:val="left"/>
      <w:pPr>
        <w:ind w:left="720" w:hanging="360"/>
      </w:pPr>
      <w:rPr>
        <w:rFonts w:hint="default"/>
      </w:rPr>
    </w:lvl>
    <w:lvl w:ilvl="1" w:tplc="9D0C566E" w:tentative="1">
      <w:start w:val="1"/>
      <w:numFmt w:val="lowerLetter"/>
      <w:lvlText w:val="%2."/>
      <w:lvlJc w:val="left"/>
      <w:pPr>
        <w:ind w:left="1440" w:hanging="360"/>
      </w:pPr>
    </w:lvl>
    <w:lvl w:ilvl="2" w:tplc="4EC09B3E" w:tentative="1">
      <w:start w:val="1"/>
      <w:numFmt w:val="lowerRoman"/>
      <w:lvlText w:val="%3."/>
      <w:lvlJc w:val="right"/>
      <w:pPr>
        <w:ind w:left="2160" w:hanging="180"/>
      </w:pPr>
    </w:lvl>
    <w:lvl w:ilvl="3" w:tplc="27BE00EA" w:tentative="1">
      <w:start w:val="1"/>
      <w:numFmt w:val="decimal"/>
      <w:lvlText w:val="%4."/>
      <w:lvlJc w:val="left"/>
      <w:pPr>
        <w:ind w:left="2880" w:hanging="360"/>
      </w:pPr>
    </w:lvl>
    <w:lvl w:ilvl="4" w:tplc="59720112" w:tentative="1">
      <w:start w:val="1"/>
      <w:numFmt w:val="lowerLetter"/>
      <w:lvlText w:val="%5."/>
      <w:lvlJc w:val="left"/>
      <w:pPr>
        <w:ind w:left="3600" w:hanging="360"/>
      </w:pPr>
    </w:lvl>
    <w:lvl w:ilvl="5" w:tplc="5B1A7540" w:tentative="1">
      <w:start w:val="1"/>
      <w:numFmt w:val="lowerRoman"/>
      <w:lvlText w:val="%6."/>
      <w:lvlJc w:val="right"/>
      <w:pPr>
        <w:ind w:left="4320" w:hanging="180"/>
      </w:pPr>
    </w:lvl>
    <w:lvl w:ilvl="6" w:tplc="BC7C8296" w:tentative="1">
      <w:start w:val="1"/>
      <w:numFmt w:val="decimal"/>
      <w:lvlText w:val="%7."/>
      <w:lvlJc w:val="left"/>
      <w:pPr>
        <w:ind w:left="5040" w:hanging="360"/>
      </w:pPr>
    </w:lvl>
    <w:lvl w:ilvl="7" w:tplc="47CCE9C8" w:tentative="1">
      <w:start w:val="1"/>
      <w:numFmt w:val="lowerLetter"/>
      <w:lvlText w:val="%8."/>
      <w:lvlJc w:val="left"/>
      <w:pPr>
        <w:ind w:left="5760" w:hanging="360"/>
      </w:pPr>
    </w:lvl>
    <w:lvl w:ilvl="8" w:tplc="5394E97A" w:tentative="1">
      <w:start w:val="1"/>
      <w:numFmt w:val="lowerRoman"/>
      <w:lvlText w:val="%9."/>
      <w:lvlJc w:val="right"/>
      <w:pPr>
        <w:ind w:left="6480" w:hanging="180"/>
      </w:pPr>
    </w:lvl>
  </w:abstractNum>
  <w:abstractNum w:abstractNumId="38" w15:restartNumberingAfterBreak="0">
    <w:nsid w:val="6F224DA6"/>
    <w:multiLevelType w:val="hybridMultilevel"/>
    <w:tmpl w:val="6158D0CC"/>
    <w:lvl w:ilvl="0" w:tplc="D8F6FFEC">
      <w:start w:val="1"/>
      <w:numFmt w:val="decimal"/>
      <w:lvlText w:val="%1."/>
      <w:lvlJc w:val="left"/>
      <w:pPr>
        <w:ind w:left="820" w:hanging="360"/>
      </w:pPr>
      <w:rPr>
        <w:rFonts w:ascii="Times New Roman" w:eastAsia="Times New Roman" w:hAnsi="Times New Roman" w:cs="Times New Roman" w:hint="default"/>
        <w:spacing w:val="-10"/>
        <w:w w:val="99"/>
        <w:sz w:val="24"/>
        <w:szCs w:val="24"/>
        <w:lang w:val="en-US" w:eastAsia="en-US" w:bidi="ar-SA"/>
      </w:rPr>
    </w:lvl>
    <w:lvl w:ilvl="1" w:tplc="8DF68378">
      <w:numFmt w:val="bullet"/>
      <w:lvlText w:val="•"/>
      <w:lvlJc w:val="left"/>
      <w:pPr>
        <w:ind w:left="1696" w:hanging="360"/>
      </w:pPr>
      <w:rPr>
        <w:rFonts w:hint="default"/>
        <w:lang w:val="en-US" w:eastAsia="en-US" w:bidi="ar-SA"/>
      </w:rPr>
    </w:lvl>
    <w:lvl w:ilvl="2" w:tplc="2E6C6D38">
      <w:numFmt w:val="bullet"/>
      <w:lvlText w:val="•"/>
      <w:lvlJc w:val="left"/>
      <w:pPr>
        <w:ind w:left="2573" w:hanging="360"/>
      </w:pPr>
      <w:rPr>
        <w:rFonts w:hint="default"/>
        <w:lang w:val="en-US" w:eastAsia="en-US" w:bidi="ar-SA"/>
      </w:rPr>
    </w:lvl>
    <w:lvl w:ilvl="3" w:tplc="7D26B478">
      <w:numFmt w:val="bullet"/>
      <w:lvlText w:val="•"/>
      <w:lvlJc w:val="left"/>
      <w:pPr>
        <w:ind w:left="3449" w:hanging="360"/>
      </w:pPr>
      <w:rPr>
        <w:rFonts w:hint="default"/>
        <w:lang w:val="en-US" w:eastAsia="en-US" w:bidi="ar-SA"/>
      </w:rPr>
    </w:lvl>
    <w:lvl w:ilvl="4" w:tplc="0592FC38">
      <w:numFmt w:val="bullet"/>
      <w:lvlText w:val="•"/>
      <w:lvlJc w:val="left"/>
      <w:pPr>
        <w:ind w:left="4326" w:hanging="360"/>
      </w:pPr>
      <w:rPr>
        <w:rFonts w:hint="default"/>
        <w:lang w:val="en-US" w:eastAsia="en-US" w:bidi="ar-SA"/>
      </w:rPr>
    </w:lvl>
    <w:lvl w:ilvl="5" w:tplc="AF3E4B70">
      <w:numFmt w:val="bullet"/>
      <w:lvlText w:val="•"/>
      <w:lvlJc w:val="left"/>
      <w:pPr>
        <w:ind w:left="5203" w:hanging="360"/>
      </w:pPr>
      <w:rPr>
        <w:rFonts w:hint="default"/>
        <w:lang w:val="en-US" w:eastAsia="en-US" w:bidi="ar-SA"/>
      </w:rPr>
    </w:lvl>
    <w:lvl w:ilvl="6" w:tplc="826843EC">
      <w:numFmt w:val="bullet"/>
      <w:lvlText w:val="•"/>
      <w:lvlJc w:val="left"/>
      <w:pPr>
        <w:ind w:left="6079" w:hanging="360"/>
      </w:pPr>
      <w:rPr>
        <w:rFonts w:hint="default"/>
        <w:lang w:val="en-US" w:eastAsia="en-US" w:bidi="ar-SA"/>
      </w:rPr>
    </w:lvl>
    <w:lvl w:ilvl="7" w:tplc="1EA614D6">
      <w:numFmt w:val="bullet"/>
      <w:lvlText w:val="•"/>
      <w:lvlJc w:val="left"/>
      <w:pPr>
        <w:ind w:left="6956" w:hanging="360"/>
      </w:pPr>
      <w:rPr>
        <w:rFonts w:hint="default"/>
        <w:lang w:val="en-US" w:eastAsia="en-US" w:bidi="ar-SA"/>
      </w:rPr>
    </w:lvl>
    <w:lvl w:ilvl="8" w:tplc="CFE8AB86">
      <w:numFmt w:val="bullet"/>
      <w:lvlText w:val="•"/>
      <w:lvlJc w:val="left"/>
      <w:pPr>
        <w:ind w:left="7833" w:hanging="360"/>
      </w:pPr>
      <w:rPr>
        <w:rFonts w:hint="default"/>
        <w:lang w:val="en-US" w:eastAsia="en-US" w:bidi="ar-SA"/>
      </w:rPr>
    </w:lvl>
  </w:abstractNum>
  <w:abstractNum w:abstractNumId="39" w15:restartNumberingAfterBreak="0">
    <w:nsid w:val="70B638ED"/>
    <w:multiLevelType w:val="hybridMultilevel"/>
    <w:tmpl w:val="549C718E"/>
    <w:lvl w:ilvl="0" w:tplc="53D817B0">
      <w:start w:val="1"/>
      <w:numFmt w:val="decimal"/>
      <w:lvlText w:val="1.%1"/>
      <w:lvlJc w:val="left"/>
      <w:pPr>
        <w:ind w:left="7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19A6291"/>
    <w:multiLevelType w:val="hybridMultilevel"/>
    <w:tmpl w:val="3AA41FFA"/>
    <w:lvl w:ilvl="0" w:tplc="34A27BA8">
      <w:start w:val="1"/>
      <w:numFmt w:val="decimal"/>
      <w:lvlText w:val="%1."/>
      <w:lvlJc w:val="left"/>
      <w:pPr>
        <w:tabs>
          <w:tab w:val="num" w:pos="720"/>
        </w:tabs>
        <w:ind w:left="720" w:hanging="360"/>
      </w:pPr>
    </w:lvl>
    <w:lvl w:ilvl="1" w:tplc="74C63B1C" w:tentative="1">
      <w:start w:val="1"/>
      <w:numFmt w:val="decimal"/>
      <w:lvlText w:val="%2."/>
      <w:lvlJc w:val="left"/>
      <w:pPr>
        <w:tabs>
          <w:tab w:val="num" w:pos="1440"/>
        </w:tabs>
        <w:ind w:left="1440" w:hanging="360"/>
      </w:pPr>
    </w:lvl>
    <w:lvl w:ilvl="2" w:tplc="F4305C1A" w:tentative="1">
      <w:start w:val="1"/>
      <w:numFmt w:val="decimal"/>
      <w:lvlText w:val="%3."/>
      <w:lvlJc w:val="left"/>
      <w:pPr>
        <w:tabs>
          <w:tab w:val="num" w:pos="2160"/>
        </w:tabs>
        <w:ind w:left="2160" w:hanging="360"/>
      </w:pPr>
    </w:lvl>
    <w:lvl w:ilvl="3" w:tplc="D58C1024" w:tentative="1">
      <w:start w:val="1"/>
      <w:numFmt w:val="decimal"/>
      <w:lvlText w:val="%4."/>
      <w:lvlJc w:val="left"/>
      <w:pPr>
        <w:tabs>
          <w:tab w:val="num" w:pos="2880"/>
        </w:tabs>
        <w:ind w:left="2880" w:hanging="360"/>
      </w:pPr>
    </w:lvl>
    <w:lvl w:ilvl="4" w:tplc="7988E202" w:tentative="1">
      <w:start w:val="1"/>
      <w:numFmt w:val="decimal"/>
      <w:lvlText w:val="%5."/>
      <w:lvlJc w:val="left"/>
      <w:pPr>
        <w:tabs>
          <w:tab w:val="num" w:pos="3600"/>
        </w:tabs>
        <w:ind w:left="3600" w:hanging="360"/>
      </w:pPr>
    </w:lvl>
    <w:lvl w:ilvl="5" w:tplc="12AA76CA" w:tentative="1">
      <w:start w:val="1"/>
      <w:numFmt w:val="decimal"/>
      <w:lvlText w:val="%6."/>
      <w:lvlJc w:val="left"/>
      <w:pPr>
        <w:tabs>
          <w:tab w:val="num" w:pos="4320"/>
        </w:tabs>
        <w:ind w:left="4320" w:hanging="360"/>
      </w:pPr>
    </w:lvl>
    <w:lvl w:ilvl="6" w:tplc="BD9A4560" w:tentative="1">
      <w:start w:val="1"/>
      <w:numFmt w:val="decimal"/>
      <w:lvlText w:val="%7."/>
      <w:lvlJc w:val="left"/>
      <w:pPr>
        <w:tabs>
          <w:tab w:val="num" w:pos="5040"/>
        </w:tabs>
        <w:ind w:left="5040" w:hanging="360"/>
      </w:pPr>
    </w:lvl>
    <w:lvl w:ilvl="7" w:tplc="D0C6F48C" w:tentative="1">
      <w:start w:val="1"/>
      <w:numFmt w:val="decimal"/>
      <w:lvlText w:val="%8."/>
      <w:lvlJc w:val="left"/>
      <w:pPr>
        <w:tabs>
          <w:tab w:val="num" w:pos="5760"/>
        </w:tabs>
        <w:ind w:left="5760" w:hanging="360"/>
      </w:pPr>
    </w:lvl>
    <w:lvl w:ilvl="8" w:tplc="48BA7992" w:tentative="1">
      <w:start w:val="1"/>
      <w:numFmt w:val="decimal"/>
      <w:lvlText w:val="%9."/>
      <w:lvlJc w:val="left"/>
      <w:pPr>
        <w:tabs>
          <w:tab w:val="num" w:pos="6480"/>
        </w:tabs>
        <w:ind w:left="6480" w:hanging="360"/>
      </w:pPr>
    </w:lvl>
  </w:abstractNum>
  <w:abstractNum w:abstractNumId="41" w15:restartNumberingAfterBreak="0">
    <w:nsid w:val="73BB24E1"/>
    <w:multiLevelType w:val="hybridMultilevel"/>
    <w:tmpl w:val="F470084E"/>
    <w:lvl w:ilvl="0" w:tplc="63DC500C">
      <w:start w:val="1"/>
      <w:numFmt w:val="decimal"/>
      <w:lvlText w:val="%1."/>
      <w:lvlJc w:val="left"/>
      <w:pPr>
        <w:ind w:left="340" w:hanging="240"/>
      </w:pPr>
      <w:rPr>
        <w:rFonts w:ascii="Times New Roman" w:eastAsia="Times New Roman" w:hAnsi="Times New Roman" w:cs="Times New Roman" w:hint="default"/>
        <w:b/>
        <w:bCs/>
        <w:spacing w:val="-2"/>
        <w:w w:val="99"/>
        <w:sz w:val="24"/>
        <w:szCs w:val="24"/>
        <w:lang w:val="en-US" w:eastAsia="en-US" w:bidi="ar-SA"/>
      </w:rPr>
    </w:lvl>
    <w:lvl w:ilvl="1" w:tplc="74DA3C66">
      <w:numFmt w:val="bullet"/>
      <w:lvlText w:val=""/>
      <w:lvlJc w:val="left"/>
      <w:pPr>
        <w:ind w:left="820" w:hanging="360"/>
      </w:pPr>
      <w:rPr>
        <w:rFonts w:ascii="Symbol" w:eastAsia="Symbol" w:hAnsi="Symbol" w:cs="Symbol" w:hint="default"/>
        <w:w w:val="100"/>
        <w:sz w:val="24"/>
        <w:szCs w:val="24"/>
        <w:lang w:val="en-US" w:eastAsia="en-US" w:bidi="ar-SA"/>
      </w:rPr>
    </w:lvl>
    <w:lvl w:ilvl="2" w:tplc="7FF43E86">
      <w:numFmt w:val="bullet"/>
      <w:lvlText w:val="•"/>
      <w:lvlJc w:val="left"/>
      <w:pPr>
        <w:ind w:left="1794" w:hanging="360"/>
      </w:pPr>
      <w:rPr>
        <w:rFonts w:hint="default"/>
        <w:lang w:val="en-US" w:eastAsia="en-US" w:bidi="ar-SA"/>
      </w:rPr>
    </w:lvl>
    <w:lvl w:ilvl="3" w:tplc="04E41368">
      <w:numFmt w:val="bullet"/>
      <w:lvlText w:val="•"/>
      <w:lvlJc w:val="left"/>
      <w:pPr>
        <w:ind w:left="2768" w:hanging="360"/>
      </w:pPr>
      <w:rPr>
        <w:rFonts w:hint="default"/>
        <w:lang w:val="en-US" w:eastAsia="en-US" w:bidi="ar-SA"/>
      </w:rPr>
    </w:lvl>
    <w:lvl w:ilvl="4" w:tplc="F1AE2624">
      <w:numFmt w:val="bullet"/>
      <w:lvlText w:val="•"/>
      <w:lvlJc w:val="left"/>
      <w:pPr>
        <w:ind w:left="3742" w:hanging="360"/>
      </w:pPr>
      <w:rPr>
        <w:rFonts w:hint="default"/>
        <w:lang w:val="en-US" w:eastAsia="en-US" w:bidi="ar-SA"/>
      </w:rPr>
    </w:lvl>
    <w:lvl w:ilvl="5" w:tplc="BE10F822">
      <w:numFmt w:val="bullet"/>
      <w:lvlText w:val="•"/>
      <w:lvlJc w:val="left"/>
      <w:pPr>
        <w:ind w:left="4716" w:hanging="360"/>
      </w:pPr>
      <w:rPr>
        <w:rFonts w:hint="default"/>
        <w:lang w:val="en-US" w:eastAsia="en-US" w:bidi="ar-SA"/>
      </w:rPr>
    </w:lvl>
    <w:lvl w:ilvl="6" w:tplc="EB7C8334">
      <w:numFmt w:val="bullet"/>
      <w:lvlText w:val="•"/>
      <w:lvlJc w:val="left"/>
      <w:pPr>
        <w:ind w:left="5690" w:hanging="360"/>
      </w:pPr>
      <w:rPr>
        <w:rFonts w:hint="default"/>
        <w:lang w:val="en-US" w:eastAsia="en-US" w:bidi="ar-SA"/>
      </w:rPr>
    </w:lvl>
    <w:lvl w:ilvl="7" w:tplc="ED4298AC">
      <w:numFmt w:val="bullet"/>
      <w:lvlText w:val="•"/>
      <w:lvlJc w:val="left"/>
      <w:pPr>
        <w:ind w:left="6664" w:hanging="360"/>
      </w:pPr>
      <w:rPr>
        <w:rFonts w:hint="default"/>
        <w:lang w:val="en-US" w:eastAsia="en-US" w:bidi="ar-SA"/>
      </w:rPr>
    </w:lvl>
    <w:lvl w:ilvl="8" w:tplc="AC9A34E4">
      <w:numFmt w:val="bullet"/>
      <w:lvlText w:val="•"/>
      <w:lvlJc w:val="left"/>
      <w:pPr>
        <w:ind w:left="7638" w:hanging="360"/>
      </w:pPr>
      <w:rPr>
        <w:rFonts w:hint="default"/>
        <w:lang w:val="en-US" w:eastAsia="en-US" w:bidi="ar-SA"/>
      </w:rPr>
    </w:lvl>
  </w:abstractNum>
  <w:abstractNum w:abstractNumId="42" w15:restartNumberingAfterBreak="0">
    <w:nsid w:val="748B44AE"/>
    <w:multiLevelType w:val="multilevel"/>
    <w:tmpl w:val="27E629DC"/>
    <w:lvl w:ilvl="0">
      <w:start w:val="1"/>
      <w:numFmt w:val="decimal"/>
      <w:lvlText w:val="%1"/>
      <w:lvlJc w:val="left"/>
      <w:pPr>
        <w:ind w:left="360" w:hanging="360"/>
      </w:pPr>
      <w:rPr>
        <w:rFonts w:hint="default"/>
      </w:rPr>
    </w:lvl>
    <w:lvl w:ilvl="1">
      <w:start w:val="4"/>
      <w:numFmt w:val="decimal"/>
      <w:lvlText w:val="%1.%2"/>
      <w:lvlJc w:val="left"/>
      <w:pPr>
        <w:ind w:left="849" w:hanging="36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187" w:hanging="72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43" w15:restartNumberingAfterBreak="0">
    <w:nsid w:val="763E7AAC"/>
    <w:multiLevelType w:val="hybridMultilevel"/>
    <w:tmpl w:val="F99C6DD0"/>
    <w:lvl w:ilvl="0" w:tplc="53D817B0">
      <w:start w:val="1"/>
      <w:numFmt w:val="decimal"/>
      <w:lvlText w:val="1.%1"/>
      <w:lvlJc w:val="left"/>
      <w:pPr>
        <w:ind w:left="89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44" w15:restartNumberingAfterBreak="0">
    <w:nsid w:val="78F93F2A"/>
    <w:multiLevelType w:val="hybridMultilevel"/>
    <w:tmpl w:val="DDAA4772"/>
    <w:lvl w:ilvl="0" w:tplc="CA6C39B6">
      <w:start w:val="1"/>
      <w:numFmt w:val="bullet"/>
      <w:lvlText w:val=""/>
      <w:lvlJc w:val="left"/>
      <w:pPr>
        <w:ind w:left="1177" w:hanging="360"/>
      </w:pPr>
      <w:rPr>
        <w:rFonts w:ascii="Symbol" w:hAnsi="Symbol" w:hint="default"/>
      </w:rPr>
    </w:lvl>
    <w:lvl w:ilvl="1" w:tplc="5700FC8E" w:tentative="1">
      <w:start w:val="1"/>
      <w:numFmt w:val="bullet"/>
      <w:lvlText w:val="o"/>
      <w:lvlJc w:val="left"/>
      <w:pPr>
        <w:ind w:left="1897" w:hanging="360"/>
      </w:pPr>
      <w:rPr>
        <w:rFonts w:ascii="Courier New" w:hAnsi="Courier New" w:cs="Courier New" w:hint="default"/>
      </w:rPr>
    </w:lvl>
    <w:lvl w:ilvl="2" w:tplc="676E4E66" w:tentative="1">
      <w:start w:val="1"/>
      <w:numFmt w:val="bullet"/>
      <w:lvlText w:val=""/>
      <w:lvlJc w:val="left"/>
      <w:pPr>
        <w:ind w:left="2617" w:hanging="360"/>
      </w:pPr>
      <w:rPr>
        <w:rFonts w:ascii="Wingdings" w:hAnsi="Wingdings" w:hint="default"/>
      </w:rPr>
    </w:lvl>
    <w:lvl w:ilvl="3" w:tplc="FE3AB59A" w:tentative="1">
      <w:start w:val="1"/>
      <w:numFmt w:val="bullet"/>
      <w:lvlText w:val=""/>
      <w:lvlJc w:val="left"/>
      <w:pPr>
        <w:ind w:left="3337" w:hanging="360"/>
      </w:pPr>
      <w:rPr>
        <w:rFonts w:ascii="Symbol" w:hAnsi="Symbol" w:hint="default"/>
      </w:rPr>
    </w:lvl>
    <w:lvl w:ilvl="4" w:tplc="737CC86C" w:tentative="1">
      <w:start w:val="1"/>
      <w:numFmt w:val="bullet"/>
      <w:lvlText w:val="o"/>
      <w:lvlJc w:val="left"/>
      <w:pPr>
        <w:ind w:left="4057" w:hanging="360"/>
      </w:pPr>
      <w:rPr>
        <w:rFonts w:ascii="Courier New" w:hAnsi="Courier New" w:cs="Courier New" w:hint="default"/>
      </w:rPr>
    </w:lvl>
    <w:lvl w:ilvl="5" w:tplc="70084186" w:tentative="1">
      <w:start w:val="1"/>
      <w:numFmt w:val="bullet"/>
      <w:lvlText w:val=""/>
      <w:lvlJc w:val="left"/>
      <w:pPr>
        <w:ind w:left="4777" w:hanging="360"/>
      </w:pPr>
      <w:rPr>
        <w:rFonts w:ascii="Wingdings" w:hAnsi="Wingdings" w:hint="default"/>
      </w:rPr>
    </w:lvl>
    <w:lvl w:ilvl="6" w:tplc="30DCB780" w:tentative="1">
      <w:start w:val="1"/>
      <w:numFmt w:val="bullet"/>
      <w:lvlText w:val=""/>
      <w:lvlJc w:val="left"/>
      <w:pPr>
        <w:ind w:left="5497" w:hanging="360"/>
      </w:pPr>
      <w:rPr>
        <w:rFonts w:ascii="Symbol" w:hAnsi="Symbol" w:hint="default"/>
      </w:rPr>
    </w:lvl>
    <w:lvl w:ilvl="7" w:tplc="58C6038E" w:tentative="1">
      <w:start w:val="1"/>
      <w:numFmt w:val="bullet"/>
      <w:lvlText w:val="o"/>
      <w:lvlJc w:val="left"/>
      <w:pPr>
        <w:ind w:left="6217" w:hanging="360"/>
      </w:pPr>
      <w:rPr>
        <w:rFonts w:ascii="Courier New" w:hAnsi="Courier New" w:cs="Courier New" w:hint="default"/>
      </w:rPr>
    </w:lvl>
    <w:lvl w:ilvl="8" w:tplc="CD8E6D18" w:tentative="1">
      <w:start w:val="1"/>
      <w:numFmt w:val="bullet"/>
      <w:lvlText w:val=""/>
      <w:lvlJc w:val="left"/>
      <w:pPr>
        <w:ind w:left="6937" w:hanging="360"/>
      </w:pPr>
      <w:rPr>
        <w:rFonts w:ascii="Wingdings" w:hAnsi="Wingdings" w:hint="default"/>
      </w:rPr>
    </w:lvl>
  </w:abstractNum>
  <w:abstractNum w:abstractNumId="45" w15:restartNumberingAfterBreak="0">
    <w:nsid w:val="7B257AFE"/>
    <w:multiLevelType w:val="hybridMultilevel"/>
    <w:tmpl w:val="83AE3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7CDC5F59"/>
    <w:multiLevelType w:val="hybridMultilevel"/>
    <w:tmpl w:val="623ACC32"/>
    <w:lvl w:ilvl="0" w:tplc="D4EC18C0">
      <w:start w:val="1"/>
      <w:numFmt w:val="decimal"/>
      <w:lvlText w:val="%1."/>
      <w:lvlJc w:val="left"/>
      <w:pPr>
        <w:ind w:left="340" w:hanging="240"/>
      </w:pPr>
      <w:rPr>
        <w:rFonts w:ascii="Times New Roman" w:eastAsia="Times New Roman" w:hAnsi="Times New Roman" w:cs="Times New Roman" w:hint="default"/>
        <w:spacing w:val="-4"/>
        <w:w w:val="99"/>
        <w:sz w:val="24"/>
        <w:szCs w:val="24"/>
        <w:lang w:val="en-US" w:eastAsia="en-US" w:bidi="ar-SA"/>
      </w:rPr>
    </w:lvl>
    <w:lvl w:ilvl="1" w:tplc="BC3A8B72">
      <w:numFmt w:val="bullet"/>
      <w:lvlText w:val=""/>
      <w:lvlJc w:val="left"/>
      <w:pPr>
        <w:ind w:left="820" w:hanging="204"/>
      </w:pPr>
      <w:rPr>
        <w:rFonts w:ascii="Symbol" w:eastAsia="Symbol" w:hAnsi="Symbol" w:cs="Symbol" w:hint="default"/>
        <w:w w:val="100"/>
        <w:sz w:val="24"/>
        <w:szCs w:val="24"/>
        <w:lang w:val="en-US" w:eastAsia="en-US" w:bidi="ar-SA"/>
      </w:rPr>
    </w:lvl>
    <w:lvl w:ilvl="2" w:tplc="0C80D26C">
      <w:numFmt w:val="bullet"/>
      <w:lvlText w:val="•"/>
      <w:lvlJc w:val="left"/>
      <w:pPr>
        <w:ind w:left="1794" w:hanging="204"/>
      </w:pPr>
      <w:rPr>
        <w:rFonts w:hint="default"/>
        <w:lang w:val="en-US" w:eastAsia="en-US" w:bidi="ar-SA"/>
      </w:rPr>
    </w:lvl>
    <w:lvl w:ilvl="3" w:tplc="322C223A">
      <w:numFmt w:val="bullet"/>
      <w:lvlText w:val="•"/>
      <w:lvlJc w:val="left"/>
      <w:pPr>
        <w:ind w:left="2768" w:hanging="204"/>
      </w:pPr>
      <w:rPr>
        <w:rFonts w:hint="default"/>
        <w:lang w:val="en-US" w:eastAsia="en-US" w:bidi="ar-SA"/>
      </w:rPr>
    </w:lvl>
    <w:lvl w:ilvl="4" w:tplc="617E7A9E">
      <w:numFmt w:val="bullet"/>
      <w:lvlText w:val="•"/>
      <w:lvlJc w:val="left"/>
      <w:pPr>
        <w:ind w:left="3742" w:hanging="204"/>
      </w:pPr>
      <w:rPr>
        <w:rFonts w:hint="default"/>
        <w:lang w:val="en-US" w:eastAsia="en-US" w:bidi="ar-SA"/>
      </w:rPr>
    </w:lvl>
    <w:lvl w:ilvl="5" w:tplc="87AC4940">
      <w:numFmt w:val="bullet"/>
      <w:lvlText w:val="•"/>
      <w:lvlJc w:val="left"/>
      <w:pPr>
        <w:ind w:left="4716" w:hanging="204"/>
      </w:pPr>
      <w:rPr>
        <w:rFonts w:hint="default"/>
        <w:lang w:val="en-US" w:eastAsia="en-US" w:bidi="ar-SA"/>
      </w:rPr>
    </w:lvl>
    <w:lvl w:ilvl="6" w:tplc="81AE5AAC">
      <w:numFmt w:val="bullet"/>
      <w:lvlText w:val="•"/>
      <w:lvlJc w:val="left"/>
      <w:pPr>
        <w:ind w:left="5690" w:hanging="204"/>
      </w:pPr>
      <w:rPr>
        <w:rFonts w:hint="default"/>
        <w:lang w:val="en-US" w:eastAsia="en-US" w:bidi="ar-SA"/>
      </w:rPr>
    </w:lvl>
    <w:lvl w:ilvl="7" w:tplc="DD04A462">
      <w:numFmt w:val="bullet"/>
      <w:lvlText w:val="•"/>
      <w:lvlJc w:val="left"/>
      <w:pPr>
        <w:ind w:left="6664" w:hanging="204"/>
      </w:pPr>
      <w:rPr>
        <w:rFonts w:hint="default"/>
        <w:lang w:val="en-US" w:eastAsia="en-US" w:bidi="ar-SA"/>
      </w:rPr>
    </w:lvl>
    <w:lvl w:ilvl="8" w:tplc="BCFED462">
      <w:numFmt w:val="bullet"/>
      <w:lvlText w:val="•"/>
      <w:lvlJc w:val="left"/>
      <w:pPr>
        <w:ind w:left="7638" w:hanging="204"/>
      </w:pPr>
      <w:rPr>
        <w:rFonts w:hint="default"/>
        <w:lang w:val="en-US" w:eastAsia="en-US" w:bidi="ar-SA"/>
      </w:rPr>
    </w:lvl>
  </w:abstractNum>
  <w:abstractNum w:abstractNumId="47" w15:restartNumberingAfterBreak="0">
    <w:nsid w:val="7D236F43"/>
    <w:multiLevelType w:val="hybridMultilevel"/>
    <w:tmpl w:val="CD7EF510"/>
    <w:lvl w:ilvl="0" w:tplc="850A4278">
      <w:start w:val="1"/>
      <w:numFmt w:val="bullet"/>
      <w:lvlText w:val=""/>
      <w:lvlJc w:val="left"/>
      <w:pPr>
        <w:ind w:left="459" w:hanging="360"/>
      </w:pPr>
      <w:rPr>
        <w:rFonts w:ascii="Symbol" w:hAnsi="Symbol" w:hint="default"/>
      </w:rPr>
    </w:lvl>
    <w:lvl w:ilvl="1" w:tplc="7EECA8E2">
      <w:start w:val="1"/>
      <w:numFmt w:val="bullet"/>
      <w:lvlText w:val="o"/>
      <w:lvlJc w:val="left"/>
      <w:pPr>
        <w:ind w:left="1179" w:hanging="360"/>
      </w:pPr>
      <w:rPr>
        <w:rFonts w:ascii="Courier New" w:hAnsi="Courier New" w:cs="Courier New" w:hint="default"/>
      </w:rPr>
    </w:lvl>
    <w:lvl w:ilvl="2" w:tplc="507C19C2" w:tentative="1">
      <w:start w:val="1"/>
      <w:numFmt w:val="bullet"/>
      <w:lvlText w:val=""/>
      <w:lvlJc w:val="left"/>
      <w:pPr>
        <w:ind w:left="1899" w:hanging="360"/>
      </w:pPr>
      <w:rPr>
        <w:rFonts w:ascii="Wingdings" w:hAnsi="Wingdings" w:hint="default"/>
      </w:rPr>
    </w:lvl>
    <w:lvl w:ilvl="3" w:tplc="8188E204" w:tentative="1">
      <w:start w:val="1"/>
      <w:numFmt w:val="bullet"/>
      <w:lvlText w:val=""/>
      <w:lvlJc w:val="left"/>
      <w:pPr>
        <w:ind w:left="2619" w:hanging="360"/>
      </w:pPr>
      <w:rPr>
        <w:rFonts w:ascii="Symbol" w:hAnsi="Symbol" w:hint="default"/>
      </w:rPr>
    </w:lvl>
    <w:lvl w:ilvl="4" w:tplc="5C28012C" w:tentative="1">
      <w:start w:val="1"/>
      <w:numFmt w:val="bullet"/>
      <w:lvlText w:val="o"/>
      <w:lvlJc w:val="left"/>
      <w:pPr>
        <w:ind w:left="3339" w:hanging="360"/>
      </w:pPr>
      <w:rPr>
        <w:rFonts w:ascii="Courier New" w:hAnsi="Courier New" w:cs="Courier New" w:hint="default"/>
      </w:rPr>
    </w:lvl>
    <w:lvl w:ilvl="5" w:tplc="734EEFB8" w:tentative="1">
      <w:start w:val="1"/>
      <w:numFmt w:val="bullet"/>
      <w:lvlText w:val=""/>
      <w:lvlJc w:val="left"/>
      <w:pPr>
        <w:ind w:left="4059" w:hanging="360"/>
      </w:pPr>
      <w:rPr>
        <w:rFonts w:ascii="Wingdings" w:hAnsi="Wingdings" w:hint="default"/>
      </w:rPr>
    </w:lvl>
    <w:lvl w:ilvl="6" w:tplc="1A3A6A40" w:tentative="1">
      <w:start w:val="1"/>
      <w:numFmt w:val="bullet"/>
      <w:lvlText w:val=""/>
      <w:lvlJc w:val="left"/>
      <w:pPr>
        <w:ind w:left="4779" w:hanging="360"/>
      </w:pPr>
      <w:rPr>
        <w:rFonts w:ascii="Symbol" w:hAnsi="Symbol" w:hint="default"/>
      </w:rPr>
    </w:lvl>
    <w:lvl w:ilvl="7" w:tplc="74FE8FFC" w:tentative="1">
      <w:start w:val="1"/>
      <w:numFmt w:val="bullet"/>
      <w:lvlText w:val="o"/>
      <w:lvlJc w:val="left"/>
      <w:pPr>
        <w:ind w:left="5499" w:hanging="360"/>
      </w:pPr>
      <w:rPr>
        <w:rFonts w:ascii="Courier New" w:hAnsi="Courier New" w:cs="Courier New" w:hint="default"/>
      </w:rPr>
    </w:lvl>
    <w:lvl w:ilvl="8" w:tplc="5018267E" w:tentative="1">
      <w:start w:val="1"/>
      <w:numFmt w:val="bullet"/>
      <w:lvlText w:val=""/>
      <w:lvlJc w:val="left"/>
      <w:pPr>
        <w:ind w:left="6219" w:hanging="360"/>
      </w:pPr>
      <w:rPr>
        <w:rFonts w:ascii="Wingdings" w:hAnsi="Wingdings" w:hint="default"/>
      </w:rPr>
    </w:lvl>
  </w:abstractNum>
  <w:num w:numId="1" w16cid:durableId="1225795460">
    <w:abstractNumId w:val="0"/>
  </w:num>
  <w:num w:numId="2" w16cid:durableId="133062646">
    <w:abstractNumId w:val="1"/>
  </w:num>
  <w:num w:numId="3" w16cid:durableId="1805804423">
    <w:abstractNumId w:val="2"/>
  </w:num>
  <w:num w:numId="4" w16cid:durableId="515927250">
    <w:abstractNumId w:val="37"/>
  </w:num>
  <w:num w:numId="5" w16cid:durableId="2007508799">
    <w:abstractNumId w:val="21"/>
  </w:num>
  <w:num w:numId="6" w16cid:durableId="713191330">
    <w:abstractNumId w:val="20"/>
  </w:num>
  <w:num w:numId="7" w16cid:durableId="1968464134">
    <w:abstractNumId w:val="5"/>
  </w:num>
  <w:num w:numId="8" w16cid:durableId="1978221291">
    <w:abstractNumId w:val="44"/>
  </w:num>
  <w:num w:numId="9" w16cid:durableId="840043413">
    <w:abstractNumId w:val="35"/>
  </w:num>
  <w:num w:numId="10" w16cid:durableId="1702316194">
    <w:abstractNumId w:val="32"/>
  </w:num>
  <w:num w:numId="11" w16cid:durableId="913663332">
    <w:abstractNumId w:val="33"/>
  </w:num>
  <w:num w:numId="12" w16cid:durableId="636107940">
    <w:abstractNumId w:val="47"/>
  </w:num>
  <w:num w:numId="13" w16cid:durableId="1256011284">
    <w:abstractNumId w:val="15"/>
  </w:num>
  <w:num w:numId="14" w16cid:durableId="1787193773">
    <w:abstractNumId w:val="4"/>
  </w:num>
  <w:num w:numId="15" w16cid:durableId="905144745">
    <w:abstractNumId w:val="40"/>
  </w:num>
  <w:num w:numId="16" w16cid:durableId="927428231">
    <w:abstractNumId w:val="46"/>
  </w:num>
  <w:num w:numId="17" w16cid:durableId="1172840081">
    <w:abstractNumId w:val="14"/>
  </w:num>
  <w:num w:numId="18" w16cid:durableId="329724443">
    <w:abstractNumId w:val="24"/>
  </w:num>
  <w:num w:numId="19" w16cid:durableId="2138066478">
    <w:abstractNumId w:val="7"/>
  </w:num>
  <w:num w:numId="20" w16cid:durableId="1037656123">
    <w:abstractNumId w:val="27"/>
  </w:num>
  <w:num w:numId="21" w16cid:durableId="410545565">
    <w:abstractNumId w:val="41"/>
  </w:num>
  <w:num w:numId="22" w16cid:durableId="541987608">
    <w:abstractNumId w:val="17"/>
  </w:num>
  <w:num w:numId="23" w16cid:durableId="358509216">
    <w:abstractNumId w:val="28"/>
  </w:num>
  <w:num w:numId="24" w16cid:durableId="1316684739">
    <w:abstractNumId w:val="38"/>
  </w:num>
  <w:num w:numId="25" w16cid:durableId="687175124">
    <w:abstractNumId w:val="42"/>
  </w:num>
  <w:num w:numId="26" w16cid:durableId="1215308527">
    <w:abstractNumId w:val="39"/>
  </w:num>
  <w:num w:numId="27" w16cid:durableId="1784762895">
    <w:abstractNumId w:val="43"/>
  </w:num>
  <w:num w:numId="28" w16cid:durableId="812792369">
    <w:abstractNumId w:val="31"/>
  </w:num>
  <w:num w:numId="29" w16cid:durableId="535001614">
    <w:abstractNumId w:val="25"/>
  </w:num>
  <w:num w:numId="30" w16cid:durableId="1084884483">
    <w:abstractNumId w:val="12"/>
  </w:num>
  <w:num w:numId="31" w16cid:durableId="942568996">
    <w:abstractNumId w:val="13"/>
  </w:num>
  <w:num w:numId="32" w16cid:durableId="1126661056">
    <w:abstractNumId w:val="10"/>
  </w:num>
  <w:num w:numId="33" w16cid:durableId="634063863">
    <w:abstractNumId w:val="19"/>
  </w:num>
  <w:num w:numId="34" w16cid:durableId="1566796410">
    <w:abstractNumId w:val="36"/>
  </w:num>
  <w:num w:numId="35" w16cid:durableId="951474781">
    <w:abstractNumId w:val="18"/>
  </w:num>
  <w:num w:numId="36" w16cid:durableId="62870617">
    <w:abstractNumId w:val="45"/>
  </w:num>
  <w:num w:numId="37" w16cid:durableId="542403719">
    <w:abstractNumId w:val="34"/>
  </w:num>
  <w:num w:numId="38" w16cid:durableId="666712231">
    <w:abstractNumId w:val="16"/>
  </w:num>
  <w:num w:numId="39" w16cid:durableId="916787096">
    <w:abstractNumId w:val="26"/>
  </w:num>
  <w:num w:numId="40" w16cid:durableId="1285767253">
    <w:abstractNumId w:val="8"/>
  </w:num>
  <w:num w:numId="41" w16cid:durableId="712265161">
    <w:abstractNumId w:val="30"/>
  </w:num>
  <w:num w:numId="42" w16cid:durableId="1424835652">
    <w:abstractNumId w:val="11"/>
  </w:num>
  <w:num w:numId="43" w16cid:durableId="647057437">
    <w:abstractNumId w:val="9"/>
  </w:num>
  <w:num w:numId="44" w16cid:durableId="344212412">
    <w:abstractNumId w:val="23"/>
  </w:num>
  <w:num w:numId="45" w16cid:durableId="1402026707">
    <w:abstractNumId w:val="3"/>
  </w:num>
  <w:num w:numId="46" w16cid:durableId="104542813">
    <w:abstractNumId w:val="22"/>
  </w:num>
  <w:num w:numId="47" w16cid:durableId="60367053">
    <w:abstractNumId w:val="6"/>
  </w:num>
  <w:num w:numId="48" w16cid:durableId="75428498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FF"/>
    <w:rsid w:val="00006362"/>
    <w:rsid w:val="00017E5F"/>
    <w:rsid w:val="00020BBA"/>
    <w:rsid w:val="00031870"/>
    <w:rsid w:val="00050065"/>
    <w:rsid w:val="000521F7"/>
    <w:rsid w:val="00065377"/>
    <w:rsid w:val="000A563C"/>
    <w:rsid w:val="000B1885"/>
    <w:rsid w:val="000B7657"/>
    <w:rsid w:val="000C0883"/>
    <w:rsid w:val="000C2786"/>
    <w:rsid w:val="000D22E6"/>
    <w:rsid w:val="00101220"/>
    <w:rsid w:val="00124621"/>
    <w:rsid w:val="00131C78"/>
    <w:rsid w:val="00173110"/>
    <w:rsid w:val="00184B74"/>
    <w:rsid w:val="001A42FF"/>
    <w:rsid w:val="001B098A"/>
    <w:rsid w:val="001C116E"/>
    <w:rsid w:val="001C5475"/>
    <w:rsid w:val="001F3B8D"/>
    <w:rsid w:val="002125E3"/>
    <w:rsid w:val="00215D49"/>
    <w:rsid w:val="0024418C"/>
    <w:rsid w:val="002466E7"/>
    <w:rsid w:val="002838DD"/>
    <w:rsid w:val="002A19BA"/>
    <w:rsid w:val="002A6752"/>
    <w:rsid w:val="002B2F4C"/>
    <w:rsid w:val="002D50B4"/>
    <w:rsid w:val="002E7837"/>
    <w:rsid w:val="00304B59"/>
    <w:rsid w:val="00305441"/>
    <w:rsid w:val="0030702C"/>
    <w:rsid w:val="003108B3"/>
    <w:rsid w:val="0033139B"/>
    <w:rsid w:val="0033316A"/>
    <w:rsid w:val="00333B1A"/>
    <w:rsid w:val="003500EE"/>
    <w:rsid w:val="0036724D"/>
    <w:rsid w:val="0037240D"/>
    <w:rsid w:val="00385E28"/>
    <w:rsid w:val="00385FCB"/>
    <w:rsid w:val="003B0CFC"/>
    <w:rsid w:val="003F26CB"/>
    <w:rsid w:val="00410E53"/>
    <w:rsid w:val="004235B0"/>
    <w:rsid w:val="00426987"/>
    <w:rsid w:val="00436B8D"/>
    <w:rsid w:val="00456B03"/>
    <w:rsid w:val="004602A1"/>
    <w:rsid w:val="00486E16"/>
    <w:rsid w:val="004B1D14"/>
    <w:rsid w:val="004B2C4B"/>
    <w:rsid w:val="004C4E38"/>
    <w:rsid w:val="004C5D77"/>
    <w:rsid w:val="0050243E"/>
    <w:rsid w:val="00506EA3"/>
    <w:rsid w:val="00531169"/>
    <w:rsid w:val="00541839"/>
    <w:rsid w:val="005451AE"/>
    <w:rsid w:val="0054693F"/>
    <w:rsid w:val="00550E97"/>
    <w:rsid w:val="00573296"/>
    <w:rsid w:val="005C2246"/>
    <w:rsid w:val="005E2D65"/>
    <w:rsid w:val="005F2047"/>
    <w:rsid w:val="005F4AF3"/>
    <w:rsid w:val="00604738"/>
    <w:rsid w:val="00611064"/>
    <w:rsid w:val="00611508"/>
    <w:rsid w:val="00645A40"/>
    <w:rsid w:val="0065223E"/>
    <w:rsid w:val="006565B5"/>
    <w:rsid w:val="006751B9"/>
    <w:rsid w:val="006A4723"/>
    <w:rsid w:val="006A78A5"/>
    <w:rsid w:val="006C6B33"/>
    <w:rsid w:val="006E4FF7"/>
    <w:rsid w:val="006F3E3D"/>
    <w:rsid w:val="00704103"/>
    <w:rsid w:val="00711DFC"/>
    <w:rsid w:val="00727755"/>
    <w:rsid w:val="0076085B"/>
    <w:rsid w:val="007656AB"/>
    <w:rsid w:val="00766EEC"/>
    <w:rsid w:val="00775A1E"/>
    <w:rsid w:val="007A5914"/>
    <w:rsid w:val="007B3B81"/>
    <w:rsid w:val="007D0F86"/>
    <w:rsid w:val="007D3F41"/>
    <w:rsid w:val="007E49C3"/>
    <w:rsid w:val="007E62C2"/>
    <w:rsid w:val="007E7C70"/>
    <w:rsid w:val="007F42CF"/>
    <w:rsid w:val="007F5FD2"/>
    <w:rsid w:val="008024A4"/>
    <w:rsid w:val="00805085"/>
    <w:rsid w:val="0080751A"/>
    <w:rsid w:val="00830076"/>
    <w:rsid w:val="00834821"/>
    <w:rsid w:val="00840DB5"/>
    <w:rsid w:val="008668A5"/>
    <w:rsid w:val="0087493E"/>
    <w:rsid w:val="008A2960"/>
    <w:rsid w:val="008C7199"/>
    <w:rsid w:val="008D0552"/>
    <w:rsid w:val="008E734A"/>
    <w:rsid w:val="008E78E2"/>
    <w:rsid w:val="008F6880"/>
    <w:rsid w:val="009041C4"/>
    <w:rsid w:val="00931B89"/>
    <w:rsid w:val="00975D96"/>
    <w:rsid w:val="009B3F85"/>
    <w:rsid w:val="009C3104"/>
    <w:rsid w:val="009C72A8"/>
    <w:rsid w:val="009D01E4"/>
    <w:rsid w:val="009D4C2D"/>
    <w:rsid w:val="009F0910"/>
    <w:rsid w:val="009F0AFD"/>
    <w:rsid w:val="00A058B7"/>
    <w:rsid w:val="00A21A24"/>
    <w:rsid w:val="00A2370B"/>
    <w:rsid w:val="00A43FC8"/>
    <w:rsid w:val="00A555C9"/>
    <w:rsid w:val="00A64E09"/>
    <w:rsid w:val="00A837AD"/>
    <w:rsid w:val="00AA00A3"/>
    <w:rsid w:val="00AA02CE"/>
    <w:rsid w:val="00AA4DB8"/>
    <w:rsid w:val="00AA7346"/>
    <w:rsid w:val="00AB6048"/>
    <w:rsid w:val="00B024F2"/>
    <w:rsid w:val="00B056C7"/>
    <w:rsid w:val="00B10A38"/>
    <w:rsid w:val="00B10AC9"/>
    <w:rsid w:val="00B232EA"/>
    <w:rsid w:val="00B341E8"/>
    <w:rsid w:val="00B51C4D"/>
    <w:rsid w:val="00B52DAE"/>
    <w:rsid w:val="00B87E3A"/>
    <w:rsid w:val="00B96146"/>
    <w:rsid w:val="00BA40AD"/>
    <w:rsid w:val="00BB4B4C"/>
    <w:rsid w:val="00BC54ED"/>
    <w:rsid w:val="00BC7FE9"/>
    <w:rsid w:val="00BD0D64"/>
    <w:rsid w:val="00BE6101"/>
    <w:rsid w:val="00BF64B9"/>
    <w:rsid w:val="00C04AAD"/>
    <w:rsid w:val="00C22CF9"/>
    <w:rsid w:val="00C50D4D"/>
    <w:rsid w:val="00C52840"/>
    <w:rsid w:val="00C54357"/>
    <w:rsid w:val="00CC0888"/>
    <w:rsid w:val="00CF4739"/>
    <w:rsid w:val="00D429B9"/>
    <w:rsid w:val="00D50EE3"/>
    <w:rsid w:val="00D54162"/>
    <w:rsid w:val="00D56627"/>
    <w:rsid w:val="00D6634B"/>
    <w:rsid w:val="00D854A7"/>
    <w:rsid w:val="00D91AF9"/>
    <w:rsid w:val="00DA16F7"/>
    <w:rsid w:val="00DA30C2"/>
    <w:rsid w:val="00DC4449"/>
    <w:rsid w:val="00DD0C79"/>
    <w:rsid w:val="00DD7B82"/>
    <w:rsid w:val="00DE1769"/>
    <w:rsid w:val="00E07FDE"/>
    <w:rsid w:val="00E14C30"/>
    <w:rsid w:val="00E22574"/>
    <w:rsid w:val="00E3143C"/>
    <w:rsid w:val="00E37227"/>
    <w:rsid w:val="00E42B5E"/>
    <w:rsid w:val="00E84695"/>
    <w:rsid w:val="00E9063F"/>
    <w:rsid w:val="00E95D00"/>
    <w:rsid w:val="00E96383"/>
    <w:rsid w:val="00EA353D"/>
    <w:rsid w:val="00EB582D"/>
    <w:rsid w:val="00EC1A73"/>
    <w:rsid w:val="00ED32C2"/>
    <w:rsid w:val="00EF0D3D"/>
    <w:rsid w:val="00EF3FE9"/>
    <w:rsid w:val="00F03FE0"/>
    <w:rsid w:val="00F07AFD"/>
    <w:rsid w:val="00F16A54"/>
    <w:rsid w:val="00F26B54"/>
    <w:rsid w:val="00F43A10"/>
    <w:rsid w:val="00F455BC"/>
    <w:rsid w:val="00F53BDD"/>
    <w:rsid w:val="00F75D97"/>
    <w:rsid w:val="00F806D5"/>
    <w:rsid w:val="00F83D0C"/>
    <w:rsid w:val="00F87F51"/>
    <w:rsid w:val="00F9334D"/>
    <w:rsid w:val="00FB5D70"/>
    <w:rsid w:val="00FE5D9F"/>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2D7ECB6"/>
  <w15:docId w15:val="{6DF48AF4-00A8-4F2C-B60B-F7015D5E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Droid Sans Fallback" w:hAnsi="Calibri" w:cs="Calibri"/>
      <w:sz w:val="22"/>
      <w:szCs w:val="22"/>
      <w:lang w:val="en-US" w:eastAsia="ar-SA"/>
    </w:rPr>
  </w:style>
  <w:style w:type="paragraph" w:styleId="Heading1">
    <w:name w:val="heading 1"/>
    <w:basedOn w:val="Normal"/>
    <w:uiPriority w:val="9"/>
    <w:qFormat/>
    <w:pPr>
      <w:widowControl w:val="0"/>
      <w:suppressAutoHyphens w:val="0"/>
      <w:autoSpaceDE w:val="0"/>
      <w:autoSpaceDN w:val="0"/>
      <w:spacing w:before="63" w:after="0" w:line="240" w:lineRule="auto"/>
      <w:ind w:left="100"/>
      <w:jc w:val="both"/>
      <w:outlineLvl w:val="0"/>
    </w:pPr>
    <w:rPr>
      <w:rFonts w:ascii="Times New Roman" w:eastAsia="Times New Roman" w:hAnsi="Times New Roman" w:cs="Times New Roman"/>
      <w:b/>
      <w:bCs/>
      <w:sz w:val="32"/>
      <w:szCs w:val="32"/>
      <w:lang w:eastAsia="en-US"/>
    </w:rPr>
  </w:style>
  <w:style w:type="paragraph" w:styleId="Heading2">
    <w:name w:val="heading 2"/>
    <w:basedOn w:val="Normal"/>
    <w:uiPriority w:val="9"/>
    <w:unhideWhenUsed/>
    <w:qFormat/>
    <w:pPr>
      <w:widowControl w:val="0"/>
      <w:suppressAutoHyphens w:val="0"/>
      <w:autoSpaceDE w:val="0"/>
      <w:autoSpaceDN w:val="0"/>
      <w:spacing w:after="0" w:line="240" w:lineRule="auto"/>
      <w:ind w:left="748"/>
      <w:outlineLvl w:val="1"/>
    </w:pPr>
    <w:rPr>
      <w:rFonts w:ascii="Times New Roman" w:eastAsia="Times New Roman" w:hAnsi="Times New Roman" w:cs="Times New Roman"/>
      <w:b/>
      <w:bCs/>
      <w:sz w:val="28"/>
      <w:szCs w:val="28"/>
      <w:lang w:eastAsia="en-US"/>
    </w:rPr>
  </w:style>
  <w:style w:type="paragraph" w:styleId="Heading3">
    <w:name w:val="heading 3"/>
    <w:basedOn w:val="Normal"/>
    <w:uiPriority w:val="9"/>
    <w:unhideWhenUsed/>
    <w:qFormat/>
    <w:pPr>
      <w:widowControl w:val="0"/>
      <w:suppressAutoHyphens w:val="0"/>
      <w:autoSpaceDE w:val="0"/>
      <w:autoSpaceDN w:val="0"/>
      <w:spacing w:after="0" w:line="240" w:lineRule="auto"/>
      <w:ind w:left="100"/>
      <w:outlineLvl w:val="2"/>
    </w:pPr>
    <w:rPr>
      <w:rFonts w:ascii="Times New Roman" w:eastAsia="Times New Roman" w:hAnsi="Times New Roman" w:cs="Times New Roman"/>
      <w:b/>
      <w:bCs/>
      <w:sz w:val="26"/>
      <w:szCs w:val="26"/>
      <w:lang w:eastAsia="en-US"/>
    </w:rPr>
  </w:style>
  <w:style w:type="paragraph" w:styleId="Heading4">
    <w:name w:val="heading 4"/>
    <w:basedOn w:val="Normal"/>
    <w:link w:val="Heading4Char"/>
    <w:uiPriority w:val="9"/>
    <w:unhideWhenUsed/>
    <w:qFormat/>
    <w:pPr>
      <w:widowControl w:val="0"/>
      <w:suppressAutoHyphens w:val="0"/>
      <w:autoSpaceDE w:val="0"/>
      <w:autoSpaceDN w:val="0"/>
      <w:spacing w:after="0" w:line="240" w:lineRule="auto"/>
      <w:ind w:left="340" w:hanging="241"/>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DefaultParagraphFont0">
    <w:name w:val="Default Paragraph Font_0"/>
  </w:style>
  <w:style w:type="character" w:customStyle="1" w:styleId="BalloonTextChar">
    <w:name w:val="Balloon Text Char"/>
    <w:rPr>
      <w:rFonts w:ascii="Tahoma" w:hAnsi="Tahoma" w:cs="Tahoma"/>
      <w:sz w:val="16"/>
      <w:szCs w:val="16"/>
    </w:rPr>
  </w:style>
  <w:style w:type="character" w:customStyle="1" w:styleId="apple-converted-space">
    <w:name w:val="apple-converted-space"/>
    <w:basedOn w:val="DefaultParagraphFont0"/>
  </w:style>
  <w:style w:type="character" w:styleId="Hyperlink">
    <w:name w:val="Hyperlink"/>
    <w:rPr>
      <w:color w:val="0000FF"/>
      <w:u w:val="single"/>
    </w:rPr>
  </w:style>
  <w:style w:type="character" w:customStyle="1" w:styleId="ListLabel1">
    <w:name w:val="ListLabel 1"/>
    <w:rPr>
      <w:rFonts w:cs="Courier New"/>
    </w:rPr>
  </w:style>
  <w:style w:type="character" w:customStyle="1" w:styleId="ListLabel2">
    <w:name w:val="ListLabel 2"/>
    <w:rPr>
      <w:b/>
      <w:sz w:val="28"/>
      <w:szCs w:val="28"/>
    </w:rPr>
  </w:style>
  <w:style w:type="character" w:customStyle="1" w:styleId="ListLabel3">
    <w:name w:val="ListLabel 3"/>
    <w:rPr>
      <w:b/>
      <w:color w:val="00000A"/>
      <w:sz w:val="32"/>
      <w:szCs w:val="32"/>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DejaVu Sans"/>
    </w:rPr>
  </w:style>
  <w:style w:type="paragraph" w:styleId="BalloonText">
    <w:name w:val="Balloon Text"/>
    <w:basedOn w:val="Normal"/>
    <w:pPr>
      <w:spacing w:after="0" w:line="100" w:lineRule="atLeast"/>
    </w:pPr>
    <w:rPr>
      <w:rFonts w:ascii="Tahoma" w:hAnsi="Tahoma" w:cs="Tahoma"/>
      <w:sz w:val="16"/>
      <w:szCs w:val="16"/>
    </w:rPr>
  </w:style>
  <w:style w:type="paragraph" w:styleId="NoSpacing">
    <w:name w:val="No Spacing"/>
    <w:qFormat/>
    <w:pPr>
      <w:suppressAutoHyphens/>
      <w:spacing w:line="100" w:lineRule="atLeast"/>
    </w:pPr>
    <w:rPr>
      <w:rFonts w:ascii="Calibri" w:eastAsia="Calibri" w:hAnsi="Calibri"/>
      <w:sz w:val="22"/>
      <w:szCs w:val="22"/>
      <w:lang w:val="en-US" w:eastAsia="ar-SA"/>
    </w:rPr>
  </w:style>
  <w:style w:type="paragraph" w:styleId="ListParagraph">
    <w:name w:val="List Paragraph"/>
    <w:basedOn w:val="Normal"/>
    <w:uiPriority w:val="34"/>
    <w:qFormat/>
    <w:pPr>
      <w:ind w:left="720"/>
    </w:pPr>
    <w:rPr>
      <w:rFonts w:eastAsia="Calibri" w:cs="Times New Roman"/>
    </w:rPr>
  </w:style>
  <w:style w:type="paragraph" w:styleId="Header">
    <w:name w:val="header"/>
    <w:basedOn w:val="Normal"/>
    <w:link w:val="HeaderChar"/>
    <w:uiPriority w:val="99"/>
    <w:unhideWhenUsed/>
    <w:rsid w:val="00B056C7"/>
    <w:pPr>
      <w:tabs>
        <w:tab w:val="center" w:pos="4513"/>
        <w:tab w:val="right" w:pos="9026"/>
      </w:tabs>
    </w:pPr>
  </w:style>
  <w:style w:type="character" w:customStyle="1" w:styleId="HeaderChar">
    <w:name w:val="Header Char"/>
    <w:link w:val="Header"/>
    <w:uiPriority w:val="99"/>
    <w:rsid w:val="00B056C7"/>
    <w:rPr>
      <w:rFonts w:ascii="Calibri" w:eastAsia="Droid Sans Fallback" w:hAnsi="Calibri" w:cs="Calibri"/>
      <w:sz w:val="22"/>
      <w:szCs w:val="22"/>
      <w:lang w:val="en-US" w:eastAsia="ar-SA"/>
    </w:rPr>
  </w:style>
  <w:style w:type="paragraph" w:styleId="Footer">
    <w:name w:val="footer"/>
    <w:basedOn w:val="Normal"/>
    <w:link w:val="FooterChar"/>
    <w:uiPriority w:val="99"/>
    <w:unhideWhenUsed/>
    <w:rsid w:val="00B056C7"/>
    <w:pPr>
      <w:tabs>
        <w:tab w:val="center" w:pos="4513"/>
        <w:tab w:val="right" w:pos="9026"/>
      </w:tabs>
    </w:pPr>
  </w:style>
  <w:style w:type="character" w:customStyle="1" w:styleId="FooterChar">
    <w:name w:val="Footer Char"/>
    <w:link w:val="Footer"/>
    <w:uiPriority w:val="99"/>
    <w:rsid w:val="00B056C7"/>
    <w:rPr>
      <w:rFonts w:ascii="Calibri" w:eastAsia="Droid Sans Fallback" w:hAnsi="Calibri" w:cs="Calibri"/>
      <w:sz w:val="22"/>
      <w:szCs w:val="22"/>
      <w:lang w:val="en-US" w:eastAsia="ar-SA"/>
    </w:rPr>
  </w:style>
  <w:style w:type="paragraph" w:styleId="Title">
    <w:name w:val="Title"/>
    <w:basedOn w:val="Normal"/>
    <w:uiPriority w:val="10"/>
    <w:qFormat/>
    <w:pPr>
      <w:widowControl w:val="0"/>
      <w:suppressAutoHyphens w:val="0"/>
      <w:autoSpaceDE w:val="0"/>
      <w:autoSpaceDN w:val="0"/>
      <w:spacing w:before="189" w:after="0" w:line="240" w:lineRule="auto"/>
      <w:ind w:left="100"/>
    </w:pPr>
    <w:rPr>
      <w:rFonts w:ascii="Times New Roman" w:eastAsia="Times New Roman" w:hAnsi="Times New Roman" w:cs="Times New Roman"/>
      <w:b/>
      <w:bCs/>
      <w:sz w:val="36"/>
      <w:szCs w:val="36"/>
      <w:lang w:eastAsia="en-US"/>
    </w:rPr>
  </w:style>
  <w:style w:type="paragraph" w:styleId="TOC1">
    <w:name w:val="toc 1"/>
    <w:basedOn w:val="Normal"/>
    <w:uiPriority w:val="1"/>
    <w:qFormat/>
    <w:pPr>
      <w:widowControl w:val="0"/>
      <w:suppressAutoHyphens w:val="0"/>
      <w:autoSpaceDE w:val="0"/>
      <w:autoSpaceDN w:val="0"/>
      <w:spacing w:before="338" w:after="0" w:line="240" w:lineRule="auto"/>
      <w:ind w:left="683" w:hanging="241"/>
    </w:pPr>
    <w:rPr>
      <w:rFonts w:ascii="Times New Roman" w:eastAsia="Times New Roman" w:hAnsi="Times New Roman" w:cs="Times New Roman"/>
      <w:sz w:val="24"/>
      <w:szCs w:val="24"/>
      <w:lang w:eastAsia="en-US"/>
    </w:rPr>
  </w:style>
  <w:style w:type="paragraph" w:styleId="TOC3">
    <w:name w:val="toc 3"/>
    <w:basedOn w:val="Normal"/>
    <w:uiPriority w:val="1"/>
    <w:qFormat/>
    <w:pPr>
      <w:widowControl w:val="0"/>
      <w:suppressAutoHyphens w:val="0"/>
      <w:autoSpaceDE w:val="0"/>
      <w:autoSpaceDN w:val="0"/>
      <w:spacing w:before="338" w:after="0" w:line="240" w:lineRule="auto"/>
      <w:ind w:left="1900" w:hanging="361"/>
    </w:pPr>
    <w:rPr>
      <w:rFonts w:ascii="Times New Roman" w:eastAsia="Times New Roman" w:hAnsi="Times New Roman" w:cs="Times New Roman"/>
      <w:sz w:val="24"/>
      <w:szCs w:val="24"/>
      <w:lang w:eastAsia="en-US"/>
    </w:rPr>
  </w:style>
  <w:style w:type="paragraph" w:styleId="TOC2">
    <w:name w:val="toc 2"/>
    <w:basedOn w:val="Normal"/>
    <w:uiPriority w:val="1"/>
    <w:qFormat/>
    <w:pPr>
      <w:widowControl w:val="0"/>
      <w:suppressAutoHyphens w:val="0"/>
      <w:autoSpaceDE w:val="0"/>
      <w:autoSpaceDN w:val="0"/>
      <w:spacing w:before="339" w:after="0" w:line="240" w:lineRule="auto"/>
      <w:ind w:left="684" w:hanging="182"/>
    </w:pPr>
    <w:rPr>
      <w:rFonts w:ascii="Times New Roman" w:eastAsia="Times New Roman" w:hAnsi="Times New Roman" w:cs="Times New Roman"/>
      <w:sz w:val="24"/>
      <w:szCs w:val="24"/>
      <w:lang w:eastAsia="en-US"/>
    </w:rPr>
  </w:style>
  <w:style w:type="character" w:customStyle="1" w:styleId="Heading4Char">
    <w:name w:val="Heading 4 Char"/>
    <w:basedOn w:val="DefaultParagraphFont"/>
    <w:link w:val="Heading4"/>
    <w:uiPriority w:val="9"/>
    <w:rsid w:val="00B52DAE"/>
    <w:rPr>
      <w:b/>
      <w:bCs/>
      <w:sz w:val="24"/>
      <w:szCs w:val="24"/>
      <w:lang w:val="en-US" w:eastAsia="en-US"/>
    </w:rPr>
  </w:style>
  <w:style w:type="character" w:styleId="Strong">
    <w:name w:val="Strong"/>
    <w:basedOn w:val="DefaultParagraphFont"/>
    <w:uiPriority w:val="22"/>
    <w:qFormat/>
    <w:rsid w:val="00B232EA"/>
    <w:rPr>
      <w:b/>
      <w:bCs/>
    </w:rPr>
  </w:style>
  <w:style w:type="paragraph" w:customStyle="1" w:styleId="TableParagraph">
    <w:name w:val="Table Paragraph"/>
    <w:basedOn w:val="Normal"/>
    <w:uiPriority w:val="1"/>
    <w:qFormat/>
    <w:pPr>
      <w:widowControl w:val="0"/>
      <w:suppressAutoHyphens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Grid">
    <w:name w:val="TableGrid"/>
    <w:rsid w:val="00DE1769"/>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4267">
      <w:bodyDiv w:val="1"/>
      <w:marLeft w:val="0"/>
      <w:marRight w:val="0"/>
      <w:marTop w:val="0"/>
      <w:marBottom w:val="0"/>
      <w:divBdr>
        <w:top w:val="none" w:sz="0" w:space="0" w:color="auto"/>
        <w:left w:val="none" w:sz="0" w:space="0" w:color="auto"/>
        <w:bottom w:val="none" w:sz="0" w:space="0" w:color="auto"/>
        <w:right w:val="none" w:sz="0" w:space="0" w:color="auto"/>
      </w:divBdr>
    </w:div>
    <w:div w:id="609043936">
      <w:bodyDiv w:val="1"/>
      <w:marLeft w:val="0"/>
      <w:marRight w:val="0"/>
      <w:marTop w:val="0"/>
      <w:marBottom w:val="0"/>
      <w:divBdr>
        <w:top w:val="none" w:sz="0" w:space="0" w:color="auto"/>
        <w:left w:val="none" w:sz="0" w:space="0" w:color="auto"/>
        <w:bottom w:val="none" w:sz="0" w:space="0" w:color="auto"/>
        <w:right w:val="none" w:sz="0" w:space="0" w:color="auto"/>
      </w:divBdr>
    </w:div>
    <w:div w:id="1847087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play.google.com/store/apps/details?id=com.bookmark.money"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AAA83-971A-4E58-A1FB-544EC34BC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30</Pages>
  <Words>4336</Words>
  <Characters>24719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Larisa</dc:creator>
  <cp:lastModifiedBy>purveshorus1543@outlook.com</cp:lastModifiedBy>
  <cp:revision>29</cp:revision>
  <cp:lastPrinted>2023-04-20T15:25:00Z</cp:lastPrinted>
  <dcterms:created xsi:type="dcterms:W3CDTF">2023-04-19T16:27:00Z</dcterms:created>
  <dcterms:modified xsi:type="dcterms:W3CDTF">2023-04-20T15:29:00Z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bfd304774d91d6e8c035efc1623c207600335d4dce646dad937c840084b80741</vt:lpwstr>
  </property>
</Properties>
</file>